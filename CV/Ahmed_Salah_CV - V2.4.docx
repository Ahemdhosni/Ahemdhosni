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DA6C32" w14:textId="77777777" w:rsidR="00192533" w:rsidRDefault="00000000">
      <w:pPr>
        <w:pStyle w:val="divname"/>
        <w:spacing w:before="160"/>
        <w:rPr>
          <w:rFonts w:ascii="Arial" w:eastAsia="Arial" w:hAnsi="Arial" w:cs="Arial"/>
        </w:rPr>
      </w:pPr>
      <w:r>
        <w:rPr>
          <w:rStyle w:val="spanfName"/>
          <w:rFonts w:ascii="Arial" w:eastAsia="Arial" w:hAnsi="Arial" w:cs="Arial"/>
          <w:sz w:val="42"/>
          <w:szCs w:val="42"/>
        </w:rPr>
        <w:t>Ahmed</w:t>
      </w:r>
      <w:r>
        <w:rPr>
          <w:rFonts w:ascii="Arial" w:eastAsia="Arial" w:hAnsi="Arial" w:cs="Arial"/>
        </w:rPr>
        <w:t xml:space="preserve"> </w:t>
      </w:r>
      <w:r>
        <w:rPr>
          <w:rStyle w:val="spanlName"/>
          <w:rFonts w:ascii="Arial" w:eastAsia="Arial" w:hAnsi="Arial" w:cs="Arial"/>
          <w:sz w:val="42"/>
          <w:szCs w:val="42"/>
        </w:rPr>
        <w:t>Salah</w:t>
      </w:r>
    </w:p>
    <w:p w14:paraId="1B75615B" w14:textId="77777777" w:rsidR="00192533" w:rsidRDefault="00000000">
      <w:pPr>
        <w:pStyle w:val="div"/>
        <w:spacing w:line="0" w:lineRule="atLeast"/>
        <w:rPr>
          <w:rFonts w:ascii="Arial" w:eastAsia="Arial" w:hAnsi="Arial" w:cs="Arial"/>
          <w:sz w:val="0"/>
          <w:szCs w:val="0"/>
        </w:rPr>
      </w:pPr>
      <w:r>
        <w:rPr>
          <w:rFonts w:ascii="Arial" w:eastAsia="Arial" w:hAnsi="Arial" w:cs="Arial"/>
          <w:sz w:val="0"/>
          <w:szCs w:val="0"/>
        </w:rPr>
        <w:t> </w:t>
      </w:r>
    </w:p>
    <w:p w14:paraId="01249377" w14:textId="529E348B" w:rsidR="00192533" w:rsidRDefault="00000000" w:rsidP="0067023C">
      <w:pPr>
        <w:pStyle w:val="divaddress"/>
        <w:spacing w:before="60"/>
        <w:rPr>
          <w:rStyle w:val="span"/>
          <w:rFonts w:ascii="Arial" w:eastAsia="Arial" w:hAnsi="Arial" w:cs="Arial"/>
          <w:b/>
          <w:bCs/>
          <w:sz w:val="18"/>
          <w:szCs w:val="18"/>
        </w:rPr>
      </w:pPr>
      <w:r w:rsidRPr="003B1B0D">
        <w:rPr>
          <w:rStyle w:val="span"/>
          <w:rFonts w:ascii="Arial" w:eastAsia="Arial" w:hAnsi="Arial" w:cs="Arial"/>
          <w:b/>
          <w:bCs/>
          <w:sz w:val="18"/>
          <w:szCs w:val="18"/>
        </w:rPr>
        <w:t>Riyadh</w:t>
      </w:r>
      <w:r w:rsidR="002B75E2" w:rsidRPr="003B1B0D">
        <w:rPr>
          <w:rStyle w:val="span"/>
          <w:rFonts w:ascii="Arial" w:eastAsia="Arial" w:hAnsi="Arial" w:cs="Arial"/>
          <w:b/>
          <w:bCs/>
          <w:sz w:val="18"/>
          <w:szCs w:val="18"/>
        </w:rPr>
        <w:t>, KSA</w:t>
      </w:r>
      <w:r w:rsidRPr="003B1B0D">
        <w:rPr>
          <w:rFonts w:ascii="Arial" w:eastAsia="Arial" w:hAnsi="Arial" w:cs="Arial"/>
          <w:b/>
          <w:bCs/>
        </w:rPr>
        <w:t xml:space="preserve"> </w:t>
      </w:r>
      <w:r w:rsidRPr="003B1B0D">
        <w:rPr>
          <w:rStyle w:val="span"/>
          <w:rFonts w:ascii="Arial" w:eastAsia="Arial" w:hAnsi="Arial" w:cs="Arial"/>
          <w:b/>
          <w:bCs/>
          <w:sz w:val="18"/>
          <w:szCs w:val="18"/>
        </w:rPr>
        <w:t>|</w:t>
      </w:r>
      <w:r w:rsidR="002B75E2" w:rsidRPr="003B1B0D">
        <w:rPr>
          <w:rStyle w:val="span"/>
          <w:rFonts w:ascii="Arial" w:eastAsia="Arial" w:hAnsi="Arial" w:cs="Arial"/>
          <w:b/>
          <w:bCs/>
          <w:sz w:val="18"/>
          <w:szCs w:val="18"/>
        </w:rPr>
        <w:t xml:space="preserve"> </w:t>
      </w:r>
      <w:r w:rsidR="000924B9" w:rsidRPr="003B1B0D">
        <w:rPr>
          <w:rStyle w:val="span"/>
          <w:rFonts w:ascii="Arial" w:eastAsia="Arial" w:hAnsi="Arial" w:cs="Arial"/>
          <w:b/>
          <w:bCs/>
          <w:sz w:val="18"/>
          <w:szCs w:val="18"/>
        </w:rPr>
        <w:t xml:space="preserve">(+2 01011272790) </w:t>
      </w:r>
      <w:r w:rsidR="002B75E2" w:rsidRPr="003B1B0D">
        <w:rPr>
          <w:rStyle w:val="span"/>
          <w:rFonts w:ascii="Arial" w:eastAsia="Arial" w:hAnsi="Arial" w:cs="Arial"/>
          <w:b/>
          <w:bCs/>
          <w:sz w:val="18"/>
          <w:szCs w:val="18"/>
        </w:rPr>
        <w:t>(</w:t>
      </w:r>
      <w:r w:rsidRPr="003B1B0D">
        <w:rPr>
          <w:rStyle w:val="span"/>
          <w:rFonts w:ascii="Arial" w:eastAsia="Arial" w:hAnsi="Arial" w:cs="Arial"/>
          <w:b/>
          <w:bCs/>
          <w:sz w:val="18"/>
          <w:szCs w:val="18"/>
        </w:rPr>
        <w:t>+966</w:t>
      </w:r>
      <w:r w:rsidR="003E295B" w:rsidRPr="003B1B0D">
        <w:rPr>
          <w:rStyle w:val="span"/>
          <w:rFonts w:ascii="Arial" w:eastAsia="Arial" w:hAnsi="Arial" w:cs="Arial"/>
          <w:b/>
          <w:bCs/>
          <w:sz w:val="18"/>
          <w:szCs w:val="18"/>
        </w:rPr>
        <w:t xml:space="preserve"> 509658969</w:t>
      </w:r>
      <w:r w:rsidR="002B75E2" w:rsidRPr="003B1B0D">
        <w:rPr>
          <w:rStyle w:val="span"/>
          <w:rFonts w:ascii="Arial" w:eastAsia="Arial" w:hAnsi="Arial" w:cs="Arial"/>
          <w:b/>
          <w:bCs/>
          <w:sz w:val="18"/>
          <w:szCs w:val="18"/>
        </w:rPr>
        <w:t xml:space="preserve">) </w:t>
      </w:r>
      <w:r w:rsidRPr="003B1B0D">
        <w:rPr>
          <w:rStyle w:val="span"/>
          <w:rFonts w:ascii="Arial" w:eastAsia="Arial" w:hAnsi="Arial" w:cs="Arial"/>
          <w:b/>
          <w:bCs/>
          <w:sz w:val="18"/>
          <w:szCs w:val="18"/>
        </w:rPr>
        <w:t xml:space="preserve">| </w:t>
      </w:r>
      <w:hyperlink r:id="rId5" w:history="1">
        <w:r w:rsidR="00160966" w:rsidRPr="00635C90">
          <w:rPr>
            <w:rStyle w:val="Hyperlink"/>
            <w:rFonts w:ascii="Arial" w:eastAsia="Arial" w:hAnsi="Arial" w:cs="Arial"/>
            <w:b/>
            <w:bCs/>
          </w:rPr>
          <w:t>Ahmed.salah.hosni@outlook.com</w:t>
        </w:r>
      </w:hyperlink>
      <w:r w:rsidR="00160966">
        <w:rPr>
          <w:rStyle w:val="span"/>
          <w:rFonts w:ascii="Arial" w:eastAsia="Arial" w:hAnsi="Arial" w:cs="Arial"/>
          <w:b/>
          <w:bCs/>
          <w:sz w:val="18"/>
          <w:szCs w:val="18"/>
        </w:rPr>
        <w:t xml:space="preserve"> | </w:t>
      </w:r>
      <w:hyperlink r:id="rId6" w:history="1">
        <w:r w:rsidR="00160966" w:rsidRPr="00160966">
          <w:rPr>
            <w:rStyle w:val="Hyperlink"/>
            <w:rFonts w:ascii="Arial" w:eastAsia="Arial" w:hAnsi="Arial" w:cs="Arial"/>
            <w:b/>
            <w:bCs/>
          </w:rPr>
          <w:t>Link</w:t>
        </w:r>
        <w:r w:rsidR="00160966" w:rsidRPr="00160966">
          <w:rPr>
            <w:rStyle w:val="Hyperlink"/>
            <w:rFonts w:ascii="Arial" w:eastAsia="Arial" w:hAnsi="Arial" w:cs="Arial"/>
            <w:b/>
            <w:bCs/>
          </w:rPr>
          <w:t>e</w:t>
        </w:r>
        <w:r w:rsidR="00160966" w:rsidRPr="00160966">
          <w:rPr>
            <w:rStyle w:val="Hyperlink"/>
            <w:rFonts w:ascii="Arial" w:eastAsia="Arial" w:hAnsi="Arial" w:cs="Arial"/>
            <w:b/>
            <w:bCs/>
          </w:rPr>
          <w:t>d</w:t>
        </w:r>
        <w:r w:rsidR="00160966" w:rsidRPr="00160966">
          <w:rPr>
            <w:rStyle w:val="Hyperlink"/>
            <w:rFonts w:ascii="Arial" w:eastAsia="Arial" w:hAnsi="Arial" w:cs="Arial"/>
            <w:b/>
            <w:bCs/>
          </w:rPr>
          <w:t>In</w:t>
        </w:r>
      </w:hyperlink>
    </w:p>
    <w:p w14:paraId="7339E091" w14:textId="77777777" w:rsidR="00192533" w:rsidRDefault="00000000">
      <w:pPr>
        <w:pStyle w:val="divdocumentdivsectiontitle"/>
        <w:pBdr>
          <w:bottom w:val="single" w:sz="8" w:space="4" w:color="34393E"/>
        </w:pBdr>
        <w:spacing w:before="160" w:after="60"/>
        <w:jc w:val="center"/>
        <w:rPr>
          <w:rFonts w:ascii="Arial" w:eastAsia="Arial" w:hAnsi="Arial" w:cs="Arial"/>
          <w:b/>
          <w:bCs/>
          <w:color w:val="34393E"/>
        </w:rPr>
      </w:pPr>
      <w:r>
        <w:rPr>
          <w:rFonts w:ascii="Arial" w:eastAsia="Arial" w:hAnsi="Arial" w:cs="Arial"/>
          <w:b/>
          <w:bCs/>
          <w:color w:val="34393E"/>
        </w:rPr>
        <w:t>Summary</w:t>
      </w:r>
    </w:p>
    <w:p w14:paraId="54502A0F" w14:textId="1E8DE20D" w:rsidR="00E30D4E" w:rsidRDefault="00846224" w:rsidP="00E30D4E">
      <w:pPr>
        <w:rPr>
          <w:rFonts w:ascii="Arial" w:eastAsia="Arial" w:hAnsi="Arial" w:cs="Arial"/>
          <w:sz w:val="20"/>
          <w:szCs w:val="20"/>
        </w:rPr>
      </w:pPr>
      <w:r>
        <w:rPr>
          <w:rFonts w:ascii="Arial" w:eastAsia="Arial" w:hAnsi="Arial" w:cs="Arial"/>
          <w:sz w:val="20"/>
          <w:szCs w:val="20"/>
        </w:rPr>
        <w:t xml:space="preserve">IT Professional </w:t>
      </w:r>
      <w:r w:rsidR="00B81886" w:rsidRPr="00B81886">
        <w:rPr>
          <w:rFonts w:ascii="Arial" w:eastAsia="Arial" w:hAnsi="Arial" w:cs="Arial"/>
          <w:sz w:val="20"/>
          <w:szCs w:val="20"/>
        </w:rPr>
        <w:t>with 15+ years of experience delivering data quality, governance, and integration solutions across banking, insurance, and government. CDMP, PMP, and Informatica-certified specialist in designing enterprise data quality frameworks, implementing Informatica IDQ/CDQ, Axon, and EDC, and establishing data governance operating models aligned to DAMA-DMBOK and local regulations (NDMO/PDPL). Proven track record in reducing critical data defects, improving regulatory reporting quality, and driving data governance adoption with business stakeholders.</w:t>
      </w:r>
    </w:p>
    <w:p w14:paraId="15E91074" w14:textId="2ECEEAF3" w:rsidR="001F2822" w:rsidRPr="001F2822" w:rsidRDefault="001F2822" w:rsidP="001F2822">
      <w:pPr>
        <w:pStyle w:val="divdocumentdivsectiontitle"/>
        <w:pBdr>
          <w:bottom w:val="single" w:sz="8" w:space="4" w:color="34393E"/>
        </w:pBdr>
        <w:spacing w:before="160" w:after="60"/>
        <w:rPr>
          <w:rFonts w:ascii="Arial" w:eastAsia="Arial" w:hAnsi="Arial" w:cs="Arial"/>
          <w:b/>
          <w:bCs/>
          <w:color w:val="34393E"/>
        </w:rPr>
      </w:pPr>
      <w:r>
        <w:rPr>
          <w:rFonts w:ascii="Arial" w:eastAsia="Arial" w:hAnsi="Arial" w:cs="Arial"/>
          <w:b/>
          <w:bCs/>
          <w:color w:val="34393E"/>
        </w:rPr>
        <w:t>Professional Certifications</w:t>
      </w:r>
    </w:p>
    <w:p w14:paraId="2F325E83" w14:textId="77777777" w:rsidR="001F2822" w:rsidRPr="00100E93" w:rsidRDefault="001F2822" w:rsidP="001F2822">
      <w:pPr>
        <w:pStyle w:val="ulli"/>
        <w:spacing w:line="260" w:lineRule="atLeast"/>
        <w:rPr>
          <w:rFonts w:ascii="Arial" w:eastAsia="Arial" w:hAnsi="Arial" w:cs="Arial"/>
          <w:sz w:val="18"/>
          <w:szCs w:val="18"/>
        </w:rPr>
        <w:sectPr w:rsidR="001F2822" w:rsidRPr="00100E93" w:rsidSect="00AA1664">
          <w:pgSz w:w="11906" w:h="16838"/>
          <w:pgMar w:top="480" w:right="800" w:bottom="90" w:left="800" w:header="720" w:footer="720" w:gutter="0"/>
          <w:cols w:space="720"/>
        </w:sectPr>
      </w:pPr>
    </w:p>
    <w:p w14:paraId="0C06DD5A" w14:textId="1C7EFCCC" w:rsidR="00B477A5" w:rsidRPr="00D95718" w:rsidRDefault="00B477A5" w:rsidP="00D95718">
      <w:pPr>
        <w:pStyle w:val="Subtitle"/>
        <w:spacing w:after="120"/>
        <w:rPr>
          <w:rFonts w:eastAsia="Arial"/>
          <w:b/>
          <w:bCs/>
          <w:color w:val="002060"/>
        </w:rPr>
      </w:pPr>
      <w:r w:rsidRPr="00D95718">
        <w:rPr>
          <w:rFonts w:eastAsia="Arial"/>
          <w:b/>
          <w:bCs/>
          <w:color w:val="002060"/>
        </w:rPr>
        <w:t>Data Management &amp; Engineering</w:t>
      </w:r>
    </w:p>
    <w:p w14:paraId="61645E2F" w14:textId="77777777" w:rsidR="00B477A5" w:rsidRPr="00310236" w:rsidRDefault="00B477A5" w:rsidP="00B477A5">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Certified Data Management Professional (CDMP), DAMA International</w:t>
      </w:r>
      <w:r>
        <w:rPr>
          <w:rFonts w:ascii="Arial" w:eastAsia="Arial" w:hAnsi="Arial" w:cs="Arial"/>
          <w:sz w:val="18"/>
          <w:szCs w:val="18"/>
        </w:rPr>
        <w:t xml:space="preserve"> </w:t>
      </w:r>
      <w:r w:rsidRPr="00E0754D">
        <w:rPr>
          <w:rFonts w:ascii="Arial" w:eastAsia="Arial" w:hAnsi="Arial" w:cs="Arial"/>
          <w:b/>
          <w:bCs/>
          <w:sz w:val="16"/>
          <w:szCs w:val="16"/>
        </w:rPr>
        <w:t>(2025)</w:t>
      </w:r>
    </w:p>
    <w:p w14:paraId="627E2536" w14:textId="77777777" w:rsidR="00B477A5" w:rsidRPr="00310236" w:rsidRDefault="00B477A5" w:rsidP="00B477A5">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Informatica Data Quality 10 Developer, Informatica</w:t>
      </w:r>
      <w:r>
        <w:rPr>
          <w:rFonts w:ascii="Arial" w:eastAsia="Arial" w:hAnsi="Arial" w:cs="Arial"/>
          <w:sz w:val="18"/>
          <w:szCs w:val="18"/>
        </w:rPr>
        <w:t xml:space="preserve"> </w:t>
      </w:r>
      <w:r w:rsidRPr="00E0754D">
        <w:rPr>
          <w:rFonts w:ascii="Arial" w:eastAsia="Arial" w:hAnsi="Arial" w:cs="Arial"/>
          <w:b/>
          <w:bCs/>
          <w:sz w:val="16"/>
          <w:szCs w:val="16"/>
        </w:rPr>
        <w:t>(2024)</w:t>
      </w:r>
    </w:p>
    <w:p w14:paraId="1C66774A" w14:textId="77777777" w:rsidR="00B477A5" w:rsidRPr="00871289" w:rsidRDefault="00B477A5" w:rsidP="00B477A5">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Informatica Cloud Data Quality (CDQ), Informatica</w:t>
      </w:r>
      <w:r>
        <w:rPr>
          <w:rFonts w:ascii="Arial" w:eastAsia="Arial" w:hAnsi="Arial" w:cs="Arial"/>
          <w:sz w:val="18"/>
          <w:szCs w:val="18"/>
        </w:rPr>
        <w:t xml:space="preserve"> </w:t>
      </w:r>
      <w:r w:rsidRPr="00E0754D">
        <w:rPr>
          <w:rFonts w:ascii="Arial" w:eastAsia="Arial" w:hAnsi="Arial" w:cs="Arial"/>
          <w:b/>
          <w:bCs/>
          <w:sz w:val="16"/>
          <w:szCs w:val="16"/>
        </w:rPr>
        <w:t>(2025)</w:t>
      </w:r>
    </w:p>
    <w:p w14:paraId="21FB103A" w14:textId="77777777" w:rsidR="00B477A5" w:rsidRDefault="00B477A5" w:rsidP="00B477A5">
      <w:pPr>
        <w:pStyle w:val="ulli"/>
        <w:numPr>
          <w:ilvl w:val="0"/>
          <w:numId w:val="17"/>
        </w:numPr>
        <w:spacing w:line="260" w:lineRule="atLeast"/>
        <w:rPr>
          <w:rFonts w:ascii="Arial" w:eastAsia="Arial" w:hAnsi="Arial" w:cs="Arial"/>
          <w:sz w:val="18"/>
          <w:szCs w:val="18"/>
        </w:rPr>
      </w:pPr>
      <w:r w:rsidRPr="00871289">
        <w:rPr>
          <w:rFonts w:ascii="Arial" w:eastAsia="Arial" w:hAnsi="Arial" w:cs="Arial"/>
          <w:sz w:val="18"/>
          <w:szCs w:val="18"/>
        </w:rPr>
        <w:t>Informatica Cloud Data Governance &amp; Catalog Foundation</w:t>
      </w:r>
      <w:r w:rsidRPr="00310236">
        <w:rPr>
          <w:rFonts w:ascii="Arial" w:eastAsia="Arial" w:hAnsi="Arial" w:cs="Arial"/>
          <w:sz w:val="18"/>
          <w:szCs w:val="18"/>
        </w:rPr>
        <w:t>, Informatica</w:t>
      </w:r>
      <w:r>
        <w:rPr>
          <w:rFonts w:ascii="Arial" w:eastAsia="Arial" w:hAnsi="Arial" w:cs="Arial"/>
          <w:sz w:val="18"/>
          <w:szCs w:val="18"/>
        </w:rPr>
        <w:t xml:space="preserve"> </w:t>
      </w:r>
      <w:r w:rsidRPr="00E0754D">
        <w:rPr>
          <w:rFonts w:ascii="Arial" w:eastAsia="Arial" w:hAnsi="Arial" w:cs="Arial"/>
          <w:b/>
          <w:bCs/>
          <w:sz w:val="16"/>
          <w:szCs w:val="16"/>
        </w:rPr>
        <w:t>(2023)</w:t>
      </w:r>
    </w:p>
    <w:p w14:paraId="6195CEDB" w14:textId="77777777" w:rsidR="00100E93" w:rsidRDefault="00B477A5" w:rsidP="00100E93">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Data Engineering Foundation, Informatica</w:t>
      </w:r>
      <w:r>
        <w:rPr>
          <w:rFonts w:ascii="Arial" w:eastAsia="Arial" w:hAnsi="Arial" w:cs="Arial"/>
          <w:sz w:val="18"/>
          <w:szCs w:val="18"/>
        </w:rPr>
        <w:t xml:space="preserve"> </w:t>
      </w:r>
      <w:r w:rsidRPr="00E0754D">
        <w:rPr>
          <w:rFonts w:ascii="Arial" w:eastAsia="Arial" w:hAnsi="Arial" w:cs="Arial"/>
          <w:b/>
          <w:bCs/>
          <w:sz w:val="16"/>
          <w:szCs w:val="16"/>
        </w:rPr>
        <w:t>(2023)</w:t>
      </w:r>
    </w:p>
    <w:p w14:paraId="2D8D436C" w14:textId="77777777" w:rsidR="00B477A5" w:rsidRPr="00100E93" w:rsidRDefault="00B477A5" w:rsidP="00100E93">
      <w:pPr>
        <w:pStyle w:val="ulli"/>
        <w:numPr>
          <w:ilvl w:val="0"/>
          <w:numId w:val="17"/>
        </w:numPr>
        <w:spacing w:line="260" w:lineRule="atLeast"/>
        <w:rPr>
          <w:rFonts w:ascii="Arial" w:eastAsia="Arial" w:hAnsi="Arial" w:cs="Arial"/>
          <w:sz w:val="18"/>
          <w:szCs w:val="18"/>
        </w:rPr>
      </w:pPr>
      <w:r w:rsidRPr="00100E93">
        <w:rPr>
          <w:rFonts w:ascii="Arial" w:eastAsia="Arial" w:hAnsi="Arial" w:cs="Arial"/>
          <w:sz w:val="18"/>
          <w:szCs w:val="18"/>
        </w:rPr>
        <w:t xml:space="preserve">Astronomer Certification for Apache Airflow 3 Fundamentals, Astronomer </w:t>
      </w:r>
      <w:r w:rsidRPr="00100E93">
        <w:rPr>
          <w:rFonts w:ascii="Arial" w:eastAsia="Arial" w:hAnsi="Arial" w:cs="Arial"/>
          <w:b/>
          <w:bCs/>
          <w:sz w:val="16"/>
          <w:szCs w:val="16"/>
        </w:rPr>
        <w:t>(2025)</w:t>
      </w:r>
    </w:p>
    <w:p w14:paraId="3A608987" w14:textId="6AAF4924" w:rsidR="00100E93" w:rsidRPr="00100E93" w:rsidRDefault="00100E93" w:rsidP="00100E93">
      <w:pPr>
        <w:pStyle w:val="ulli"/>
        <w:spacing w:line="260" w:lineRule="atLeast"/>
        <w:ind w:left="360"/>
        <w:rPr>
          <w:rFonts w:ascii="Arial" w:eastAsia="Arial" w:hAnsi="Arial" w:cs="Arial"/>
          <w:sz w:val="18"/>
          <w:szCs w:val="18"/>
        </w:rPr>
        <w:sectPr w:rsidR="00100E93" w:rsidRPr="00100E93" w:rsidSect="00B477A5">
          <w:type w:val="continuous"/>
          <w:pgSz w:w="11906" w:h="16838"/>
          <w:pgMar w:top="480" w:right="800" w:bottom="90" w:left="800" w:header="720" w:footer="720" w:gutter="0"/>
          <w:cols w:space="720"/>
        </w:sectPr>
      </w:pPr>
    </w:p>
    <w:p w14:paraId="4EE2FC36" w14:textId="246200FD" w:rsidR="00B477A5" w:rsidRPr="00624F86" w:rsidRDefault="00B477A5" w:rsidP="00D95718">
      <w:pPr>
        <w:pStyle w:val="Subtitle"/>
        <w:spacing w:before="120" w:after="120" w:line="100" w:lineRule="atLeast"/>
        <w:rPr>
          <w:rFonts w:eastAsia="Arial"/>
        </w:rPr>
      </w:pPr>
      <w:r w:rsidRPr="00D95718">
        <w:rPr>
          <w:rFonts w:eastAsia="Arial"/>
          <w:b/>
          <w:bCs/>
          <w:color w:val="002060"/>
        </w:rPr>
        <w:t>Project Management &amp; Agile</w:t>
      </w:r>
      <w:r>
        <w:rPr>
          <w:rFonts w:eastAsia="Arial"/>
        </w:rPr>
        <w:t xml:space="preserve"> </w:t>
      </w:r>
    </w:p>
    <w:p w14:paraId="74F273DD" w14:textId="77777777" w:rsidR="00B477A5" w:rsidRPr="00310236" w:rsidRDefault="00B477A5" w:rsidP="00B477A5">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Project Management Professional (PMP), Project Management Institute (PMI)</w:t>
      </w:r>
      <w:r>
        <w:rPr>
          <w:rFonts w:ascii="Arial" w:eastAsia="Arial" w:hAnsi="Arial" w:cs="Arial"/>
          <w:sz w:val="18"/>
          <w:szCs w:val="18"/>
        </w:rPr>
        <w:t xml:space="preserve"> </w:t>
      </w:r>
      <w:r w:rsidRPr="00E0754D">
        <w:rPr>
          <w:rFonts w:ascii="Arial" w:eastAsia="Arial" w:hAnsi="Arial" w:cs="Arial"/>
          <w:b/>
          <w:bCs/>
          <w:sz w:val="16"/>
          <w:szCs w:val="16"/>
        </w:rPr>
        <w:t>(2026)</w:t>
      </w:r>
    </w:p>
    <w:p w14:paraId="1453D3BC" w14:textId="2B637180" w:rsidR="00B477A5" w:rsidRPr="00310236" w:rsidRDefault="00B477A5" w:rsidP="00B477A5">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Agile Certified Professional</w:t>
      </w:r>
      <w:r>
        <w:rPr>
          <w:rFonts w:ascii="Arial" w:eastAsia="Arial" w:hAnsi="Arial" w:cs="Arial"/>
          <w:sz w:val="18"/>
          <w:szCs w:val="18"/>
        </w:rPr>
        <w:t xml:space="preserve"> </w:t>
      </w:r>
      <w:r w:rsidRPr="00E0754D">
        <w:rPr>
          <w:rFonts w:ascii="Arial" w:eastAsia="Arial" w:hAnsi="Arial" w:cs="Arial"/>
          <w:b/>
          <w:bCs/>
          <w:sz w:val="16"/>
          <w:szCs w:val="16"/>
        </w:rPr>
        <w:t>(2024)</w:t>
      </w:r>
    </w:p>
    <w:p w14:paraId="6EEE7CE1" w14:textId="77777777" w:rsidR="00B477A5" w:rsidRDefault="00B477A5" w:rsidP="00B477A5">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Google Project Management Professional Certificate, Google</w:t>
      </w:r>
      <w:r>
        <w:rPr>
          <w:rFonts w:ascii="Arial" w:eastAsia="Arial" w:hAnsi="Arial" w:cs="Arial"/>
          <w:sz w:val="18"/>
          <w:szCs w:val="18"/>
        </w:rPr>
        <w:t xml:space="preserve"> </w:t>
      </w:r>
      <w:r w:rsidRPr="00E0754D">
        <w:rPr>
          <w:rFonts w:ascii="Arial" w:eastAsia="Arial" w:hAnsi="Arial" w:cs="Arial"/>
          <w:b/>
          <w:bCs/>
          <w:sz w:val="16"/>
          <w:szCs w:val="16"/>
        </w:rPr>
        <w:t>(2026)</w:t>
      </w:r>
    </w:p>
    <w:p w14:paraId="35ED0F37" w14:textId="0EA66E39" w:rsidR="00386C03" w:rsidRPr="00D95718" w:rsidRDefault="00386C03" w:rsidP="00D95718">
      <w:pPr>
        <w:pStyle w:val="Subtitle"/>
        <w:spacing w:before="120" w:after="120" w:line="100" w:lineRule="atLeast"/>
        <w:rPr>
          <w:rFonts w:eastAsia="Arial"/>
          <w:b/>
          <w:bCs/>
          <w:color w:val="002060"/>
        </w:rPr>
      </w:pPr>
      <w:r w:rsidRPr="00D95718">
        <w:rPr>
          <w:rFonts w:eastAsia="Arial"/>
          <w:b/>
          <w:bCs/>
          <w:color w:val="002060"/>
        </w:rPr>
        <w:t>Quality assurance &amp; Security</w:t>
      </w:r>
    </w:p>
    <w:p w14:paraId="5065D700" w14:textId="77777777" w:rsidR="00386C03" w:rsidRPr="00386C03" w:rsidRDefault="00386C03" w:rsidP="00386C03">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ISTQB Certified Tester – Foundation Level (CTFL)</w:t>
      </w:r>
      <w:r>
        <w:rPr>
          <w:rFonts w:ascii="Arial" w:eastAsia="Arial" w:hAnsi="Arial" w:cs="Arial"/>
          <w:sz w:val="18"/>
          <w:szCs w:val="18"/>
        </w:rPr>
        <w:t xml:space="preserve"> </w:t>
      </w:r>
      <w:r w:rsidRPr="00E0754D">
        <w:rPr>
          <w:rFonts w:ascii="Arial" w:eastAsia="Arial" w:hAnsi="Arial" w:cs="Arial"/>
          <w:b/>
          <w:bCs/>
          <w:sz w:val="16"/>
          <w:szCs w:val="16"/>
        </w:rPr>
        <w:t>(2022)</w:t>
      </w:r>
    </w:p>
    <w:p w14:paraId="3B1B62F9" w14:textId="67C6CAFA" w:rsidR="00B477A5" w:rsidRPr="00386C03" w:rsidRDefault="00386C03" w:rsidP="00386C03">
      <w:pPr>
        <w:pStyle w:val="ulli"/>
        <w:numPr>
          <w:ilvl w:val="0"/>
          <w:numId w:val="17"/>
        </w:numPr>
        <w:spacing w:line="260" w:lineRule="atLeast"/>
        <w:rPr>
          <w:rFonts w:ascii="Arial" w:eastAsia="Arial" w:hAnsi="Arial" w:cs="Arial"/>
          <w:sz w:val="18"/>
          <w:szCs w:val="18"/>
        </w:rPr>
      </w:pPr>
      <w:r w:rsidRPr="00386C03">
        <w:rPr>
          <w:rFonts w:ascii="Arial" w:eastAsia="Arial" w:hAnsi="Arial" w:cs="Arial"/>
          <w:sz w:val="18"/>
          <w:szCs w:val="18"/>
        </w:rPr>
        <w:t xml:space="preserve">EC-Council Certified Secure Programmer (ECSP), EC-Council </w:t>
      </w:r>
      <w:r w:rsidRPr="00386C03">
        <w:rPr>
          <w:rFonts w:ascii="Arial" w:eastAsia="Arial" w:hAnsi="Arial" w:cs="Arial"/>
          <w:b/>
          <w:bCs/>
          <w:sz w:val="16"/>
          <w:szCs w:val="16"/>
        </w:rPr>
        <w:t>(2021)</w:t>
      </w:r>
    </w:p>
    <w:p w14:paraId="5BD28F07" w14:textId="5F29D4C7" w:rsidR="00386C03" w:rsidRPr="00D95718" w:rsidRDefault="00386C03" w:rsidP="00D95718">
      <w:pPr>
        <w:pStyle w:val="Subtitle"/>
        <w:spacing w:before="120" w:after="120" w:line="100" w:lineRule="atLeast"/>
        <w:rPr>
          <w:rFonts w:eastAsia="Arial"/>
          <w:b/>
          <w:bCs/>
          <w:color w:val="002060"/>
        </w:rPr>
      </w:pPr>
      <w:r w:rsidRPr="00D95718">
        <w:rPr>
          <w:rFonts w:eastAsia="Arial"/>
          <w:b/>
          <w:bCs/>
          <w:color w:val="002060"/>
        </w:rPr>
        <w:t>Insurance &amp; Domain Knowledge</w:t>
      </w:r>
    </w:p>
    <w:p w14:paraId="5340CEFC" w14:textId="77777777" w:rsidR="00386C03" w:rsidRPr="00386C03" w:rsidRDefault="00386C03" w:rsidP="00386C03">
      <w:pPr>
        <w:pStyle w:val="ulli"/>
        <w:numPr>
          <w:ilvl w:val="0"/>
          <w:numId w:val="17"/>
        </w:numPr>
        <w:spacing w:line="260" w:lineRule="atLeast"/>
        <w:rPr>
          <w:rFonts w:ascii="Arial" w:eastAsia="Arial" w:hAnsi="Arial" w:cs="Arial"/>
          <w:sz w:val="18"/>
          <w:szCs w:val="18"/>
        </w:rPr>
      </w:pPr>
      <w:r w:rsidRPr="00310236">
        <w:rPr>
          <w:rFonts w:ascii="Arial" w:eastAsia="Arial" w:hAnsi="Arial" w:cs="Arial"/>
          <w:sz w:val="18"/>
          <w:szCs w:val="18"/>
        </w:rPr>
        <w:t>LOMA 280: Principles of Insurance, LOMA</w:t>
      </w:r>
      <w:r>
        <w:rPr>
          <w:rFonts w:ascii="Arial" w:eastAsia="Arial" w:hAnsi="Arial" w:cs="Arial"/>
          <w:sz w:val="18"/>
          <w:szCs w:val="18"/>
        </w:rPr>
        <w:t xml:space="preserve"> </w:t>
      </w:r>
      <w:r w:rsidRPr="00E0754D">
        <w:rPr>
          <w:rFonts w:ascii="Arial" w:eastAsia="Arial" w:hAnsi="Arial" w:cs="Arial"/>
          <w:b/>
          <w:bCs/>
          <w:sz w:val="16"/>
          <w:szCs w:val="16"/>
        </w:rPr>
        <w:t>(2013)</w:t>
      </w:r>
    </w:p>
    <w:p w14:paraId="3E928454" w14:textId="186A17DF" w:rsidR="001F2822" w:rsidRPr="00D95718" w:rsidRDefault="00386C03" w:rsidP="00D95718">
      <w:pPr>
        <w:pStyle w:val="ulli"/>
        <w:numPr>
          <w:ilvl w:val="0"/>
          <w:numId w:val="17"/>
        </w:numPr>
        <w:spacing w:line="260" w:lineRule="atLeast"/>
        <w:rPr>
          <w:rFonts w:ascii="Arial" w:eastAsia="Arial" w:hAnsi="Arial" w:cs="Arial"/>
          <w:sz w:val="18"/>
          <w:szCs w:val="18"/>
        </w:rPr>
      </w:pPr>
      <w:r w:rsidRPr="00386C03">
        <w:rPr>
          <w:rFonts w:ascii="Arial" w:eastAsia="Arial" w:hAnsi="Arial" w:cs="Arial"/>
          <w:sz w:val="18"/>
          <w:szCs w:val="18"/>
        </w:rPr>
        <w:t>LOMA 291: Improving the Bottom Line – Insurance Company Operations, LOMA</w:t>
      </w:r>
      <w:r w:rsidRPr="00386C03">
        <w:rPr>
          <w:rFonts w:ascii="Arial" w:eastAsia="Arial" w:hAnsi="Arial" w:cs="Arial"/>
          <w:sz w:val="16"/>
          <w:szCs w:val="16"/>
        </w:rPr>
        <w:t xml:space="preserve"> </w:t>
      </w:r>
      <w:r w:rsidRPr="00386C03">
        <w:rPr>
          <w:rFonts w:ascii="Arial" w:eastAsia="Arial" w:hAnsi="Arial" w:cs="Arial"/>
          <w:b/>
          <w:bCs/>
          <w:sz w:val="16"/>
          <w:szCs w:val="16"/>
        </w:rPr>
        <w:t>(2013)</w:t>
      </w:r>
    </w:p>
    <w:p w14:paraId="06E0708F" w14:textId="7419F6D2" w:rsidR="001F2822" w:rsidRPr="00D95718" w:rsidRDefault="00D217BB" w:rsidP="00D95718">
      <w:pPr>
        <w:pStyle w:val="divdocumentdivsectiontitle"/>
        <w:pBdr>
          <w:bottom w:val="single" w:sz="8" w:space="4" w:color="34393E"/>
        </w:pBdr>
        <w:spacing w:before="160" w:after="60"/>
        <w:rPr>
          <w:rFonts w:ascii="Arial" w:eastAsia="Arial" w:hAnsi="Arial" w:cs="Arial"/>
          <w:b/>
          <w:bCs/>
          <w:color w:val="34393E"/>
        </w:rPr>
      </w:pPr>
      <w:r>
        <w:rPr>
          <w:rFonts w:ascii="Arial" w:eastAsia="Arial" w:hAnsi="Arial" w:cs="Arial"/>
          <w:b/>
          <w:bCs/>
          <w:color w:val="34393E"/>
        </w:rPr>
        <w:t>Skills</w:t>
      </w:r>
    </w:p>
    <w:p w14:paraId="521973F8" w14:textId="35B8A00A" w:rsidR="001F2822" w:rsidRPr="00D95718" w:rsidRDefault="001F2822" w:rsidP="00D95718">
      <w:pPr>
        <w:pStyle w:val="Subtitle"/>
        <w:spacing w:after="0"/>
        <w:rPr>
          <w:rFonts w:eastAsia="Arial"/>
          <w:b/>
          <w:bCs/>
          <w:color w:val="002060"/>
        </w:rPr>
      </w:pPr>
      <w:r w:rsidRPr="00D95718">
        <w:rPr>
          <w:rFonts w:eastAsia="Arial"/>
          <w:b/>
          <w:bCs/>
          <w:color w:val="002060"/>
        </w:rPr>
        <w:t>Data Management &amp; Governance</w:t>
      </w:r>
    </w:p>
    <w:p w14:paraId="6B4AD804" w14:textId="77777777" w:rsidR="001F2822" w:rsidRDefault="001F2822" w:rsidP="001F2822">
      <w:pPr>
        <w:pStyle w:val="ulli"/>
        <w:numPr>
          <w:ilvl w:val="0"/>
          <w:numId w:val="17"/>
        </w:numPr>
        <w:spacing w:line="260" w:lineRule="atLeast"/>
        <w:rPr>
          <w:rFonts w:ascii="Arial" w:eastAsia="Arial" w:hAnsi="Arial" w:cs="Arial"/>
          <w:sz w:val="18"/>
          <w:szCs w:val="18"/>
        </w:rPr>
        <w:sectPr w:rsidR="001F2822" w:rsidSect="00D95718">
          <w:type w:val="continuous"/>
          <w:pgSz w:w="11906" w:h="16838"/>
          <w:pgMar w:top="270" w:right="800" w:bottom="90" w:left="800" w:header="720" w:footer="720" w:gutter="0"/>
          <w:cols w:space="720"/>
        </w:sectPr>
      </w:pPr>
    </w:p>
    <w:p w14:paraId="3582D859" w14:textId="77777777" w:rsidR="001F2822"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Data quality management</w:t>
      </w:r>
    </w:p>
    <w:p w14:paraId="77B28D58"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Data Cleansing / Remediation</w:t>
      </w:r>
    </w:p>
    <w:p w14:paraId="17E55FF5"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Data governance</w:t>
      </w:r>
    </w:p>
    <w:p w14:paraId="559EFE90" w14:textId="77777777" w:rsidR="001F2822"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Metadata management &amp; Lineage</w:t>
      </w:r>
    </w:p>
    <w:p w14:paraId="4F98BBDE"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Data Privacy &amp; Data Classification</w:t>
      </w:r>
    </w:p>
    <w:p w14:paraId="316C2085"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Master &amp; reference data management.</w:t>
      </w:r>
    </w:p>
    <w:p w14:paraId="1C28653C"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Data warehousing &amp; BI</w:t>
      </w:r>
    </w:p>
    <w:p w14:paraId="54C07D3F" w14:textId="77777777" w:rsidR="001F2822"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Data Modeling</w:t>
      </w:r>
    </w:p>
    <w:p w14:paraId="7791BA8B"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D</w:t>
      </w:r>
      <w:r w:rsidRPr="00815C02">
        <w:rPr>
          <w:rFonts w:ascii="Arial" w:eastAsia="Arial" w:hAnsi="Arial" w:cs="Arial"/>
          <w:sz w:val="18"/>
          <w:szCs w:val="18"/>
        </w:rPr>
        <w:t>ata stewardship &amp; data ownership</w:t>
      </w:r>
    </w:p>
    <w:p w14:paraId="314E08E4" w14:textId="0D9FE078" w:rsidR="001F2822" w:rsidRPr="00D95718" w:rsidRDefault="001F2822" w:rsidP="00D95718">
      <w:pPr>
        <w:pStyle w:val="ulli"/>
        <w:numPr>
          <w:ilvl w:val="0"/>
          <w:numId w:val="17"/>
        </w:numPr>
        <w:spacing w:line="260" w:lineRule="atLeast"/>
        <w:rPr>
          <w:rFonts w:ascii="Arial" w:eastAsia="Arial" w:hAnsi="Arial" w:cs="Arial"/>
          <w:sz w:val="18"/>
          <w:szCs w:val="18"/>
        </w:rPr>
        <w:sectPr w:rsidR="001F2822" w:rsidRPr="00D95718" w:rsidSect="001F2822">
          <w:type w:val="continuous"/>
          <w:pgSz w:w="11906" w:h="16838"/>
          <w:pgMar w:top="480" w:right="800" w:bottom="90" w:left="800" w:header="720" w:footer="720" w:gutter="0"/>
          <w:cols w:num="2" w:space="720"/>
        </w:sectPr>
      </w:pPr>
      <w:r>
        <w:rPr>
          <w:rFonts w:ascii="Arial" w:eastAsia="Arial" w:hAnsi="Arial" w:cs="Arial"/>
          <w:sz w:val="18"/>
          <w:szCs w:val="18"/>
        </w:rPr>
        <w:t>R</w:t>
      </w:r>
      <w:r w:rsidRPr="00815C02">
        <w:rPr>
          <w:rFonts w:ascii="Arial" w:eastAsia="Arial" w:hAnsi="Arial" w:cs="Arial"/>
          <w:sz w:val="18"/>
          <w:szCs w:val="18"/>
        </w:rPr>
        <w:t>egulatory compliance (PDPL, NDMO</w:t>
      </w:r>
      <w:r>
        <w:rPr>
          <w:rFonts w:ascii="Arial" w:eastAsia="Arial" w:hAnsi="Arial" w:cs="Arial"/>
          <w:sz w:val="18"/>
          <w:szCs w:val="18"/>
        </w:rPr>
        <w:t>)</w:t>
      </w:r>
    </w:p>
    <w:p w14:paraId="6E5D2D2D" w14:textId="22720CC0" w:rsidR="001F2822" w:rsidRPr="00D95718" w:rsidRDefault="001F2822" w:rsidP="00D95718">
      <w:pPr>
        <w:pStyle w:val="Subtitle"/>
        <w:spacing w:before="120" w:after="120"/>
        <w:rPr>
          <w:rFonts w:eastAsia="Arial"/>
          <w:b/>
          <w:bCs/>
          <w:color w:val="002060"/>
        </w:rPr>
      </w:pPr>
      <w:r w:rsidRPr="00D95718">
        <w:rPr>
          <w:rFonts w:eastAsia="Arial"/>
          <w:b/>
          <w:bCs/>
          <w:color w:val="002060"/>
        </w:rPr>
        <w:t>Project management &amp; Delivery</w:t>
      </w:r>
    </w:p>
    <w:p w14:paraId="374F01E6" w14:textId="77777777" w:rsidR="00D95718" w:rsidRDefault="00D95718" w:rsidP="001F2822">
      <w:pPr>
        <w:pStyle w:val="ulli"/>
        <w:numPr>
          <w:ilvl w:val="0"/>
          <w:numId w:val="17"/>
        </w:numPr>
        <w:spacing w:line="260" w:lineRule="atLeast"/>
        <w:rPr>
          <w:rFonts w:ascii="Arial" w:eastAsia="Arial" w:hAnsi="Arial" w:cs="Arial"/>
          <w:sz w:val="18"/>
          <w:szCs w:val="18"/>
        </w:rPr>
        <w:sectPr w:rsidR="00D95718" w:rsidSect="00B477A5">
          <w:type w:val="continuous"/>
          <w:pgSz w:w="11906" w:h="16838"/>
          <w:pgMar w:top="480" w:right="800" w:bottom="90" w:left="800" w:header="720" w:footer="720" w:gutter="0"/>
          <w:cols w:space="720"/>
        </w:sectPr>
      </w:pPr>
    </w:p>
    <w:p w14:paraId="079B081E"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Project management – PMP</w:t>
      </w:r>
    </w:p>
    <w:p w14:paraId="6193289C"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Agile/Scrum Methodology</w:t>
      </w:r>
    </w:p>
    <w:p w14:paraId="6589CDF9"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Requirements and backlog management</w:t>
      </w:r>
    </w:p>
    <w:p w14:paraId="72AFB979"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Stakeholder management</w:t>
      </w:r>
    </w:p>
    <w:p w14:paraId="5A6B4600" w14:textId="77777777" w:rsidR="001F2822" w:rsidRPr="00BA586F"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Risk and issue management</w:t>
      </w:r>
    </w:p>
    <w:p w14:paraId="75040C0B" w14:textId="77777777" w:rsidR="00D95718" w:rsidRDefault="001F2822" w:rsidP="001F2822">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Change management</w:t>
      </w:r>
    </w:p>
    <w:p w14:paraId="6D08B0CA" w14:textId="146ABAF9" w:rsidR="00D95718" w:rsidRPr="00D95718" w:rsidRDefault="001F2822" w:rsidP="00D95718">
      <w:pPr>
        <w:pStyle w:val="ulli"/>
        <w:numPr>
          <w:ilvl w:val="0"/>
          <w:numId w:val="17"/>
        </w:numPr>
        <w:spacing w:line="260" w:lineRule="atLeast"/>
        <w:rPr>
          <w:rFonts w:ascii="Arial" w:eastAsia="Arial" w:hAnsi="Arial" w:cs="Arial"/>
          <w:sz w:val="18"/>
          <w:szCs w:val="18"/>
        </w:rPr>
        <w:sectPr w:rsidR="00D95718" w:rsidRPr="00D95718" w:rsidSect="00D95718">
          <w:type w:val="continuous"/>
          <w:pgSz w:w="11906" w:h="16838"/>
          <w:pgMar w:top="480" w:right="800" w:bottom="90" w:left="800" w:header="720" w:footer="720" w:gutter="0"/>
          <w:cols w:num="2" w:space="720"/>
        </w:sectPr>
      </w:pPr>
      <w:r w:rsidRPr="001F2822">
        <w:rPr>
          <w:rFonts w:ascii="Arial" w:eastAsia="Arial" w:hAnsi="Arial" w:cs="Arial"/>
          <w:sz w:val="18"/>
          <w:szCs w:val="18"/>
        </w:rPr>
        <w:t xml:space="preserve">KPI and dashboard </w:t>
      </w:r>
      <w:r w:rsidR="00D95718">
        <w:rPr>
          <w:rFonts w:ascii="Arial" w:eastAsia="Arial" w:hAnsi="Arial" w:cs="Arial"/>
          <w:sz w:val="18"/>
          <w:szCs w:val="18"/>
        </w:rPr>
        <w:t>development</w:t>
      </w:r>
    </w:p>
    <w:p w14:paraId="73A570B1" w14:textId="52D9BF9C" w:rsidR="00D95718" w:rsidRPr="00D95718" w:rsidRDefault="00D95718" w:rsidP="00D95718">
      <w:pPr>
        <w:pStyle w:val="Subtitle"/>
        <w:spacing w:before="120" w:after="120"/>
        <w:rPr>
          <w:rFonts w:eastAsia="Arial"/>
          <w:b/>
          <w:bCs/>
          <w:color w:val="002060"/>
        </w:rPr>
      </w:pPr>
      <w:r w:rsidRPr="00D95718">
        <w:rPr>
          <w:rFonts w:eastAsia="Arial"/>
          <w:b/>
          <w:bCs/>
          <w:color w:val="002060"/>
        </w:rPr>
        <w:t>Technical &amp; Tools</w:t>
      </w:r>
    </w:p>
    <w:p w14:paraId="3FEAC73D" w14:textId="77777777" w:rsidR="00D95718" w:rsidRDefault="00D95718" w:rsidP="00D95718">
      <w:pPr>
        <w:pStyle w:val="ulli"/>
        <w:numPr>
          <w:ilvl w:val="0"/>
          <w:numId w:val="17"/>
        </w:numPr>
        <w:spacing w:line="260" w:lineRule="atLeast"/>
        <w:rPr>
          <w:rFonts w:ascii="Arial" w:eastAsia="Arial" w:hAnsi="Arial" w:cs="Arial"/>
          <w:sz w:val="18"/>
          <w:szCs w:val="18"/>
        </w:rPr>
        <w:sectPr w:rsidR="00D95718" w:rsidSect="00B477A5">
          <w:type w:val="continuous"/>
          <w:pgSz w:w="11906" w:h="16838"/>
          <w:pgMar w:top="480" w:right="800" w:bottom="90" w:left="800" w:header="720" w:footer="720" w:gutter="0"/>
          <w:cols w:space="720"/>
        </w:sectPr>
      </w:pPr>
    </w:p>
    <w:p w14:paraId="2CE11F0D" w14:textId="77777777" w:rsidR="00D95718"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Informatica Data Quality – IDQ</w:t>
      </w:r>
    </w:p>
    <w:p w14:paraId="53710D2A" w14:textId="77777777" w:rsidR="00D95718" w:rsidRPr="00BA586F"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Informatica IDMC</w:t>
      </w:r>
    </w:p>
    <w:p w14:paraId="3312DD20" w14:textId="77777777" w:rsidR="00D95718"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Informatica Cloud Data Quality – CDQ</w:t>
      </w:r>
    </w:p>
    <w:p w14:paraId="75B9D86F" w14:textId="77777777" w:rsidR="00D95718" w:rsidRPr="000309A9"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 xml:space="preserve">Data profiling, standardization, and Matching </w:t>
      </w:r>
    </w:p>
    <w:p w14:paraId="75B102EC" w14:textId="77777777" w:rsidR="00D95718" w:rsidRDefault="00D95718" w:rsidP="00D95718">
      <w:pPr>
        <w:pStyle w:val="ulli"/>
        <w:numPr>
          <w:ilvl w:val="0"/>
          <w:numId w:val="17"/>
        </w:numPr>
        <w:spacing w:line="260" w:lineRule="atLeast"/>
        <w:rPr>
          <w:rFonts w:ascii="Arial" w:eastAsia="Arial" w:hAnsi="Arial" w:cs="Arial"/>
          <w:sz w:val="18"/>
          <w:szCs w:val="18"/>
        </w:rPr>
      </w:pPr>
      <w:r w:rsidRPr="000309A9">
        <w:rPr>
          <w:rFonts w:ascii="Arial" w:eastAsia="Arial" w:hAnsi="Arial" w:cs="Arial"/>
          <w:sz w:val="18"/>
          <w:szCs w:val="18"/>
        </w:rPr>
        <w:t>Data quality scorecards &amp; KPIs</w:t>
      </w:r>
    </w:p>
    <w:p w14:paraId="22CA0774" w14:textId="77777777" w:rsidR="00D95718" w:rsidRPr="00BA586F"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Informatica ETL</w:t>
      </w:r>
    </w:p>
    <w:p w14:paraId="3B8CC063" w14:textId="77777777" w:rsidR="00D95718"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Informatica Axon &amp; EDC</w:t>
      </w:r>
    </w:p>
    <w:p w14:paraId="21BD683D" w14:textId="77777777" w:rsidR="00D95718"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Airflow</w:t>
      </w:r>
    </w:p>
    <w:p w14:paraId="7A54B091" w14:textId="77777777" w:rsidR="00D95718"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Python, C#</w:t>
      </w:r>
    </w:p>
    <w:p w14:paraId="1E06A4A9" w14:textId="77777777" w:rsidR="00D95718" w:rsidRPr="00BA586F"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Oracle, SQL Server database</w:t>
      </w:r>
    </w:p>
    <w:p w14:paraId="7FE7B624" w14:textId="77777777" w:rsidR="00D95718" w:rsidRPr="00BA586F"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SQL</w:t>
      </w:r>
      <w:r>
        <w:rPr>
          <w:rFonts w:ascii="Arial" w:eastAsia="Arial" w:hAnsi="Arial" w:cs="Arial"/>
          <w:sz w:val="18"/>
          <w:szCs w:val="18"/>
        </w:rPr>
        <w:t xml:space="preserve">, PLSQL, and </w:t>
      </w:r>
      <w:r w:rsidRPr="00051208">
        <w:rPr>
          <w:rFonts w:ascii="Arial" w:eastAsia="Arial" w:hAnsi="Arial" w:cs="Arial"/>
          <w:sz w:val="18"/>
          <w:szCs w:val="18"/>
        </w:rPr>
        <w:t>HiveQL</w:t>
      </w:r>
    </w:p>
    <w:p w14:paraId="77437F9B" w14:textId="77777777" w:rsidR="00D95718" w:rsidRPr="00BA586F"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Data pipeline</w:t>
      </w:r>
      <w:r w:rsidRPr="00BA586F">
        <w:rPr>
          <w:rFonts w:ascii="Arial" w:eastAsia="Arial" w:hAnsi="Arial" w:cs="Arial"/>
          <w:sz w:val="18"/>
          <w:szCs w:val="18"/>
        </w:rPr>
        <w:t xml:space="preserve"> Testing</w:t>
      </w:r>
      <w:r>
        <w:rPr>
          <w:rFonts w:ascii="Arial" w:eastAsia="Arial" w:hAnsi="Arial" w:cs="Arial"/>
          <w:sz w:val="18"/>
          <w:szCs w:val="18"/>
        </w:rPr>
        <w:t xml:space="preserve"> &amp; MDM Testing</w:t>
      </w:r>
      <w:r w:rsidRPr="00BA586F">
        <w:rPr>
          <w:rFonts w:ascii="Arial" w:eastAsia="Arial" w:hAnsi="Arial" w:cs="Arial"/>
          <w:sz w:val="18"/>
          <w:szCs w:val="18"/>
        </w:rPr>
        <w:t xml:space="preserve"> </w:t>
      </w:r>
    </w:p>
    <w:p w14:paraId="73835950" w14:textId="77777777" w:rsidR="00D95718" w:rsidRPr="00BA586F"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Version control (GIT &amp; MS Source Safe)</w:t>
      </w:r>
    </w:p>
    <w:p w14:paraId="11064395" w14:textId="77777777" w:rsidR="00D95718" w:rsidRDefault="00D95718" w:rsidP="00D95718">
      <w:pPr>
        <w:pStyle w:val="ulli"/>
        <w:numPr>
          <w:ilvl w:val="0"/>
          <w:numId w:val="17"/>
        </w:numPr>
        <w:spacing w:line="260" w:lineRule="atLeast"/>
        <w:rPr>
          <w:rFonts w:ascii="Arial" w:eastAsia="Arial" w:hAnsi="Arial" w:cs="Arial"/>
          <w:sz w:val="18"/>
          <w:szCs w:val="18"/>
        </w:rPr>
      </w:pPr>
      <w:r w:rsidRPr="00BA586F">
        <w:rPr>
          <w:rFonts w:ascii="Arial" w:eastAsia="Arial" w:hAnsi="Arial" w:cs="Arial"/>
          <w:sz w:val="18"/>
          <w:szCs w:val="18"/>
        </w:rPr>
        <w:t>MS Power BI</w:t>
      </w:r>
    </w:p>
    <w:p w14:paraId="385B65CC" w14:textId="77777777" w:rsidR="00D95718"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JIRA</w:t>
      </w:r>
    </w:p>
    <w:p w14:paraId="255D2591" w14:textId="77777777" w:rsidR="00D95718"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MS Project</w:t>
      </w:r>
    </w:p>
    <w:p w14:paraId="0176F915" w14:textId="77777777" w:rsidR="00D95718"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VISIO</w:t>
      </w:r>
    </w:p>
    <w:p w14:paraId="4C3E4018" w14:textId="77777777" w:rsidR="00D95718" w:rsidRDefault="00D95718" w:rsidP="00D95718">
      <w:pPr>
        <w:pStyle w:val="ulli"/>
        <w:numPr>
          <w:ilvl w:val="0"/>
          <w:numId w:val="17"/>
        </w:numPr>
        <w:spacing w:line="260" w:lineRule="atLeast"/>
        <w:rPr>
          <w:rFonts w:ascii="Arial" w:eastAsia="Arial" w:hAnsi="Arial" w:cs="Arial"/>
          <w:sz w:val="18"/>
          <w:szCs w:val="18"/>
        </w:rPr>
      </w:pPr>
      <w:r>
        <w:rPr>
          <w:rFonts w:ascii="Arial" w:eastAsia="Arial" w:hAnsi="Arial" w:cs="Arial"/>
          <w:sz w:val="18"/>
          <w:szCs w:val="18"/>
        </w:rPr>
        <w:t>Requirement gathering and analysis</w:t>
      </w:r>
    </w:p>
    <w:p w14:paraId="2CEA3718" w14:textId="4A8B7B08" w:rsidR="00D95718" w:rsidRPr="00D95718" w:rsidRDefault="00D95718" w:rsidP="00D95718">
      <w:pPr>
        <w:pStyle w:val="ulli"/>
        <w:numPr>
          <w:ilvl w:val="0"/>
          <w:numId w:val="17"/>
        </w:numPr>
        <w:spacing w:line="260" w:lineRule="atLeast"/>
        <w:rPr>
          <w:rFonts w:ascii="Arial" w:eastAsia="Arial" w:hAnsi="Arial" w:cs="Arial"/>
          <w:sz w:val="18"/>
          <w:szCs w:val="18"/>
        </w:rPr>
        <w:sectPr w:rsidR="00D95718" w:rsidRPr="00D95718" w:rsidSect="00D95718">
          <w:type w:val="continuous"/>
          <w:pgSz w:w="11906" w:h="16838"/>
          <w:pgMar w:top="480" w:right="800" w:bottom="0" w:left="800" w:header="720" w:footer="720" w:gutter="0"/>
          <w:cols w:num="2" w:space="720"/>
        </w:sectPr>
      </w:pPr>
      <w:r>
        <w:rPr>
          <w:rFonts w:ascii="Arial" w:eastAsia="Arial" w:hAnsi="Arial" w:cs="Arial"/>
          <w:sz w:val="18"/>
          <w:szCs w:val="18"/>
        </w:rPr>
        <w:t>Rest API Development, Testing, and Consumption</w:t>
      </w:r>
    </w:p>
    <w:p w14:paraId="6776A4CE" w14:textId="63FBC82E" w:rsidR="00D95718" w:rsidRPr="00D95718" w:rsidRDefault="00D95718" w:rsidP="00D95718">
      <w:pPr>
        <w:pStyle w:val="Subtitle"/>
        <w:rPr>
          <w:rFonts w:eastAsia="Arial"/>
          <w:b/>
          <w:bCs/>
          <w:color w:val="002060"/>
        </w:rPr>
      </w:pPr>
      <w:r w:rsidRPr="00D95718">
        <w:rPr>
          <w:rFonts w:eastAsia="Arial"/>
          <w:b/>
          <w:bCs/>
          <w:color w:val="002060"/>
        </w:rPr>
        <w:lastRenderedPageBreak/>
        <w:t>Business &amp; Leadership</w:t>
      </w:r>
    </w:p>
    <w:p w14:paraId="755551A4" w14:textId="77777777" w:rsidR="00D95718" w:rsidRDefault="00D95718" w:rsidP="00D95718">
      <w:pPr>
        <w:pStyle w:val="ulli"/>
        <w:numPr>
          <w:ilvl w:val="0"/>
          <w:numId w:val="17"/>
        </w:numPr>
        <w:spacing w:line="260" w:lineRule="atLeast"/>
        <w:rPr>
          <w:rFonts w:ascii="Arial" w:eastAsia="Arial" w:hAnsi="Arial" w:cs="Arial"/>
          <w:sz w:val="18"/>
          <w:szCs w:val="18"/>
        </w:rPr>
      </w:pPr>
      <w:r w:rsidRPr="00AA1664">
        <w:rPr>
          <w:rFonts w:ascii="Arial" w:eastAsia="Arial" w:hAnsi="Arial" w:cs="Arial"/>
          <w:sz w:val="18"/>
          <w:szCs w:val="18"/>
        </w:rPr>
        <w:t>Lead, mentor, and collaborate with</w:t>
      </w:r>
      <w:r>
        <w:rPr>
          <w:rFonts w:ascii="Arial" w:eastAsia="Arial" w:hAnsi="Arial" w:cs="Arial"/>
          <w:sz w:val="18"/>
          <w:szCs w:val="18"/>
        </w:rPr>
        <w:t xml:space="preserve"> cross-functional teams.</w:t>
      </w:r>
    </w:p>
    <w:p w14:paraId="494E0B6F" w14:textId="1F5E0793" w:rsidR="001F2822" w:rsidRPr="00D95718" w:rsidRDefault="00D95718" w:rsidP="00D95718">
      <w:pPr>
        <w:pStyle w:val="ulli"/>
        <w:numPr>
          <w:ilvl w:val="0"/>
          <w:numId w:val="17"/>
        </w:numPr>
        <w:spacing w:line="260" w:lineRule="atLeast"/>
        <w:rPr>
          <w:rFonts w:ascii="Arial" w:eastAsia="Arial" w:hAnsi="Arial" w:cs="Arial"/>
          <w:sz w:val="18"/>
          <w:szCs w:val="18"/>
        </w:rPr>
      </w:pPr>
      <w:r w:rsidRPr="00D95718">
        <w:rPr>
          <w:rFonts w:ascii="Arial" w:eastAsia="Arial" w:hAnsi="Arial" w:cs="Arial"/>
          <w:sz w:val="18"/>
          <w:szCs w:val="18"/>
        </w:rPr>
        <w:t>Insurance, Banking, and ERP</w:t>
      </w:r>
    </w:p>
    <w:p w14:paraId="1C9DC043" w14:textId="6D9A08BC" w:rsidR="00B60970" w:rsidRPr="001A2792" w:rsidRDefault="00F17C99" w:rsidP="001A2792">
      <w:pPr>
        <w:pStyle w:val="divdocumentdivsectiontitle"/>
        <w:pBdr>
          <w:bottom w:val="single" w:sz="8" w:space="4" w:color="34393E"/>
        </w:pBdr>
        <w:spacing w:before="160" w:after="60"/>
        <w:rPr>
          <w:rFonts w:ascii="Arial" w:eastAsia="Arial" w:hAnsi="Arial" w:cs="Arial"/>
          <w:b/>
          <w:bCs/>
          <w:color w:val="34393E"/>
        </w:rPr>
      </w:pPr>
      <w:r>
        <w:rPr>
          <w:rFonts w:ascii="Arial" w:eastAsia="Arial" w:hAnsi="Arial" w:cs="Arial"/>
          <w:b/>
          <w:bCs/>
          <w:color w:val="34393E"/>
        </w:rPr>
        <w:t>Projects</w:t>
      </w:r>
    </w:p>
    <w:p w14:paraId="26FA0B02" w14:textId="6FD0A322" w:rsidR="00B60970" w:rsidRPr="001370C5" w:rsidRDefault="00B60970" w:rsidP="001370C5">
      <w:pPr>
        <w:pStyle w:val="Subtitle"/>
        <w:spacing w:before="120" w:after="120"/>
        <w:rPr>
          <w:rFonts w:eastAsia="Arial"/>
          <w:b/>
          <w:bCs/>
          <w:color w:val="002060"/>
        </w:rPr>
      </w:pPr>
      <w:r w:rsidRPr="001370C5">
        <w:rPr>
          <w:rFonts w:eastAsia="Arial"/>
          <w:b/>
          <w:bCs/>
          <w:color w:val="002060"/>
        </w:rPr>
        <w:t>Riyad Bank, Saudi Arabia – Data Management Tools Implementation (Aug</w:t>
      </w:r>
      <w:r w:rsidR="00914B6F" w:rsidRPr="001370C5">
        <w:rPr>
          <w:rFonts w:eastAsia="Arial"/>
          <w:b/>
          <w:bCs/>
          <w:color w:val="002060"/>
        </w:rPr>
        <w:t xml:space="preserve"> </w:t>
      </w:r>
      <w:r w:rsidRPr="001370C5">
        <w:rPr>
          <w:rFonts w:eastAsia="Arial"/>
          <w:b/>
          <w:bCs/>
          <w:color w:val="002060"/>
        </w:rPr>
        <w:t>2024 - Ongoing)</w:t>
      </w:r>
    </w:p>
    <w:p w14:paraId="4921FE53" w14:textId="70B83E56" w:rsidR="00B60970" w:rsidRPr="00B60970" w:rsidRDefault="00B60970" w:rsidP="001370C5">
      <w:pPr>
        <w:rPr>
          <w:rFonts w:ascii="Arial" w:eastAsia="Arial" w:hAnsi="Arial" w:cs="Arial"/>
          <w:sz w:val="20"/>
          <w:szCs w:val="20"/>
        </w:rPr>
      </w:pPr>
      <w:r w:rsidRPr="00B60970">
        <w:rPr>
          <w:rFonts w:ascii="Arial" w:eastAsia="Arial" w:hAnsi="Arial" w:cs="Arial"/>
          <w:sz w:val="20"/>
          <w:szCs w:val="20"/>
        </w:rPr>
        <w:t xml:space="preserve">Implemented Informatica-based data management and data quality solutions, including data profiling, rule implementation, and </w:t>
      </w:r>
      <w:r>
        <w:rPr>
          <w:rFonts w:ascii="Arial" w:eastAsia="Arial" w:hAnsi="Arial" w:cs="Arial"/>
          <w:sz w:val="20"/>
          <w:szCs w:val="20"/>
        </w:rPr>
        <w:t>scorecard</w:t>
      </w:r>
      <w:r w:rsidRPr="00B60970">
        <w:rPr>
          <w:rFonts w:ascii="Arial" w:eastAsia="Arial" w:hAnsi="Arial" w:cs="Arial"/>
          <w:sz w:val="20"/>
          <w:szCs w:val="20"/>
        </w:rPr>
        <w:t xml:space="preserve"> to support regulatory and analytical reporting.</w:t>
      </w:r>
    </w:p>
    <w:p w14:paraId="38269E9A" w14:textId="6DDE9F79" w:rsidR="00B60970" w:rsidRPr="001370C5" w:rsidRDefault="00B60970" w:rsidP="001370C5">
      <w:pPr>
        <w:pStyle w:val="Subtitle"/>
        <w:spacing w:before="120" w:after="120"/>
        <w:rPr>
          <w:rFonts w:eastAsia="Arial"/>
          <w:b/>
          <w:bCs/>
          <w:color w:val="002060"/>
        </w:rPr>
      </w:pPr>
      <w:r w:rsidRPr="001370C5">
        <w:rPr>
          <w:rFonts w:eastAsia="Arial"/>
          <w:b/>
          <w:bCs/>
          <w:color w:val="002060"/>
        </w:rPr>
        <w:t>IMO, Saudi Arabia – Data Management Tools Implementation (</w:t>
      </w:r>
      <w:r w:rsidR="00914B6F" w:rsidRPr="001370C5">
        <w:rPr>
          <w:rFonts w:eastAsia="Arial"/>
          <w:b/>
          <w:bCs/>
          <w:color w:val="002060"/>
        </w:rPr>
        <w:t>Oct 2024</w:t>
      </w:r>
      <w:r w:rsidRPr="001370C5">
        <w:rPr>
          <w:rFonts w:eastAsia="Arial"/>
          <w:b/>
          <w:bCs/>
          <w:color w:val="002060"/>
        </w:rPr>
        <w:t>- Jul 202</w:t>
      </w:r>
      <w:r w:rsidR="0032205A" w:rsidRPr="001370C5">
        <w:rPr>
          <w:rFonts w:eastAsia="Arial"/>
          <w:b/>
          <w:bCs/>
          <w:color w:val="002060"/>
        </w:rPr>
        <w:t>5</w:t>
      </w:r>
      <w:r w:rsidRPr="001370C5">
        <w:rPr>
          <w:rFonts w:eastAsia="Arial"/>
          <w:b/>
          <w:bCs/>
          <w:color w:val="002060"/>
        </w:rPr>
        <w:t>)</w:t>
      </w:r>
    </w:p>
    <w:p w14:paraId="488EC9FC" w14:textId="7DAE0031" w:rsidR="00B60970" w:rsidRPr="00B60970" w:rsidRDefault="00B60970" w:rsidP="001370C5">
      <w:pPr>
        <w:rPr>
          <w:rFonts w:ascii="Arial" w:eastAsia="Arial" w:hAnsi="Arial" w:cs="Arial"/>
          <w:sz w:val="20"/>
          <w:szCs w:val="20"/>
        </w:rPr>
      </w:pPr>
      <w:r w:rsidRPr="00B60970">
        <w:rPr>
          <w:rFonts w:ascii="Arial" w:eastAsia="Arial" w:hAnsi="Arial" w:cs="Arial"/>
          <w:sz w:val="20"/>
          <w:szCs w:val="20"/>
        </w:rPr>
        <w:t>Deployed data management tools and configured data quality, metadata, and governance capabilities to improve trust in operational and management data.</w:t>
      </w:r>
    </w:p>
    <w:p w14:paraId="28E7931A" w14:textId="3DBAF368" w:rsidR="00B60970" w:rsidRPr="001370C5" w:rsidRDefault="00B60970" w:rsidP="001370C5">
      <w:pPr>
        <w:pStyle w:val="Subtitle"/>
        <w:spacing w:before="120" w:after="120"/>
        <w:rPr>
          <w:rFonts w:eastAsia="Arial"/>
          <w:b/>
          <w:bCs/>
          <w:color w:val="002060"/>
        </w:rPr>
      </w:pPr>
      <w:r w:rsidRPr="001370C5">
        <w:rPr>
          <w:rFonts w:eastAsia="Arial"/>
          <w:b/>
          <w:bCs/>
          <w:color w:val="002060"/>
        </w:rPr>
        <w:t>NCGR, Saudi Arabia – Data Management Tools &amp;</w:t>
      </w:r>
      <w:r w:rsidR="00867E0D" w:rsidRPr="001370C5">
        <w:rPr>
          <w:rFonts w:eastAsia="Arial"/>
          <w:b/>
          <w:bCs/>
          <w:color w:val="002060"/>
        </w:rPr>
        <w:t xml:space="preserve"> ETL</w:t>
      </w:r>
      <w:r w:rsidR="001370C5">
        <w:rPr>
          <w:rFonts w:eastAsia="Arial"/>
          <w:b/>
          <w:bCs/>
          <w:color w:val="002060"/>
        </w:rPr>
        <w:t xml:space="preserve"> </w:t>
      </w:r>
      <w:r w:rsidR="00867E0D" w:rsidRPr="001370C5">
        <w:rPr>
          <w:rFonts w:eastAsia="Arial"/>
          <w:b/>
          <w:bCs/>
          <w:color w:val="002060"/>
        </w:rPr>
        <w:t>&amp;</w:t>
      </w:r>
      <w:r w:rsidRPr="001370C5">
        <w:rPr>
          <w:rFonts w:eastAsia="Arial"/>
          <w:b/>
          <w:bCs/>
          <w:color w:val="002060"/>
        </w:rPr>
        <w:t xml:space="preserve"> MDM Testing</w:t>
      </w:r>
      <w:r w:rsidR="00914B6F" w:rsidRPr="001370C5">
        <w:rPr>
          <w:rFonts w:eastAsia="Arial"/>
          <w:b/>
          <w:bCs/>
          <w:color w:val="002060"/>
        </w:rPr>
        <w:t xml:space="preserve"> (Mar 2023- SEP 2023)</w:t>
      </w:r>
    </w:p>
    <w:p w14:paraId="57031C05" w14:textId="7B9234D6" w:rsidR="00B60970" w:rsidRDefault="00032076" w:rsidP="00B60970">
      <w:pPr>
        <w:rPr>
          <w:rFonts w:ascii="Arial" w:eastAsia="Arial" w:hAnsi="Arial" w:cs="Arial"/>
          <w:sz w:val="20"/>
          <w:szCs w:val="20"/>
        </w:rPr>
      </w:pPr>
      <w:r>
        <w:rPr>
          <w:rFonts w:ascii="Arial" w:eastAsia="Arial" w:hAnsi="Arial" w:cs="Arial"/>
          <w:sz w:val="20"/>
          <w:szCs w:val="20"/>
        </w:rPr>
        <w:t>Lead</w:t>
      </w:r>
      <w:r w:rsidR="00B60970" w:rsidRPr="00B60970">
        <w:rPr>
          <w:rFonts w:ascii="Arial" w:eastAsia="Arial" w:hAnsi="Arial" w:cs="Arial"/>
          <w:sz w:val="20"/>
          <w:szCs w:val="20"/>
        </w:rPr>
        <w:t xml:space="preserve"> testing of data management and MDM platforms, validating data integration, mastering, and quality rules across source, staging, and golden-record layers.</w:t>
      </w:r>
    </w:p>
    <w:p w14:paraId="27DAADD2" w14:textId="6748F742" w:rsidR="00B60970" w:rsidRPr="00B60970" w:rsidRDefault="00867E0D" w:rsidP="001370C5">
      <w:pPr>
        <w:rPr>
          <w:rFonts w:ascii="Arial" w:eastAsia="Arial" w:hAnsi="Arial" w:cs="Arial"/>
          <w:sz w:val="20"/>
          <w:szCs w:val="20"/>
        </w:rPr>
      </w:pPr>
      <w:r w:rsidRPr="00B60970">
        <w:rPr>
          <w:rFonts w:ascii="Arial" w:eastAsia="Arial" w:hAnsi="Arial" w:cs="Arial"/>
          <w:sz w:val="20"/>
          <w:szCs w:val="20"/>
        </w:rPr>
        <w:t>Design and execut</w:t>
      </w:r>
      <w:r>
        <w:rPr>
          <w:rFonts w:ascii="Arial" w:eastAsia="Arial" w:hAnsi="Arial" w:cs="Arial"/>
          <w:sz w:val="20"/>
          <w:szCs w:val="20"/>
        </w:rPr>
        <w:t>e</w:t>
      </w:r>
      <w:r w:rsidRPr="00B60970">
        <w:rPr>
          <w:rFonts w:ascii="Arial" w:eastAsia="Arial" w:hAnsi="Arial" w:cs="Arial"/>
          <w:sz w:val="20"/>
          <w:szCs w:val="20"/>
        </w:rPr>
        <w:t xml:space="preserve"> ETL and data warehouse test cases, using SQL-based reconciliations to verify source-to-target mappings, transformations, and aggregations.</w:t>
      </w:r>
    </w:p>
    <w:p w14:paraId="0B4B1447" w14:textId="0963950A" w:rsidR="00B60970" w:rsidRPr="001370C5" w:rsidRDefault="00B60970" w:rsidP="001370C5">
      <w:pPr>
        <w:pStyle w:val="Subtitle"/>
        <w:spacing w:before="120" w:after="120"/>
        <w:rPr>
          <w:rFonts w:eastAsia="Arial"/>
          <w:b/>
          <w:bCs/>
          <w:color w:val="002060"/>
        </w:rPr>
      </w:pPr>
      <w:r w:rsidRPr="001370C5">
        <w:rPr>
          <w:rFonts w:eastAsia="Arial"/>
          <w:b/>
          <w:bCs/>
          <w:color w:val="002060"/>
        </w:rPr>
        <w:t xml:space="preserve">AXA Insurance, Egypt – Software &amp; Data Testing for </w:t>
      </w:r>
      <w:r w:rsidR="001370C5">
        <w:rPr>
          <w:rFonts w:eastAsia="Arial"/>
          <w:b/>
          <w:bCs/>
          <w:color w:val="002060"/>
        </w:rPr>
        <w:t xml:space="preserve">Insurance </w:t>
      </w:r>
      <w:r w:rsidRPr="001370C5">
        <w:rPr>
          <w:rFonts w:eastAsia="Arial"/>
          <w:b/>
          <w:bCs/>
          <w:color w:val="002060"/>
        </w:rPr>
        <w:t>Systems</w:t>
      </w:r>
      <w:r w:rsidR="000D5DF7" w:rsidRPr="001370C5">
        <w:rPr>
          <w:rFonts w:eastAsia="Arial"/>
          <w:b/>
          <w:bCs/>
          <w:color w:val="002060"/>
        </w:rPr>
        <w:t xml:space="preserve"> (Aug 2014 - </w:t>
      </w:r>
      <w:r w:rsidR="00A514A0" w:rsidRPr="001370C5">
        <w:rPr>
          <w:rFonts w:eastAsia="Arial"/>
          <w:b/>
          <w:bCs/>
          <w:color w:val="002060"/>
        </w:rPr>
        <w:t>Mar</w:t>
      </w:r>
      <w:r w:rsidR="000D5DF7" w:rsidRPr="001370C5">
        <w:rPr>
          <w:rFonts w:eastAsia="Arial"/>
          <w:b/>
          <w:bCs/>
          <w:color w:val="002060"/>
        </w:rPr>
        <w:t xml:space="preserve"> 2023)</w:t>
      </w:r>
    </w:p>
    <w:p w14:paraId="236B9E22" w14:textId="47B0DE32" w:rsidR="00B60970" w:rsidRPr="00B60970" w:rsidRDefault="00B60970" w:rsidP="001370C5">
      <w:pPr>
        <w:rPr>
          <w:rFonts w:ascii="Arial" w:eastAsia="Arial" w:hAnsi="Arial" w:cs="Arial"/>
          <w:sz w:val="20"/>
          <w:szCs w:val="20"/>
        </w:rPr>
      </w:pPr>
      <w:r w:rsidRPr="00B60970">
        <w:rPr>
          <w:rFonts w:ascii="Arial" w:eastAsia="Arial" w:hAnsi="Arial" w:cs="Arial"/>
          <w:sz w:val="20"/>
          <w:szCs w:val="20"/>
        </w:rPr>
        <w:t>Performed functional, integration, and data testing for in-house insurance applications and interfaces with third-party providers, ensuring reliable data flows and system stability.</w:t>
      </w:r>
    </w:p>
    <w:p w14:paraId="729E4D66" w14:textId="6F4831A0" w:rsidR="00B60970" w:rsidRPr="001370C5" w:rsidRDefault="00B60970" w:rsidP="001370C5">
      <w:pPr>
        <w:pStyle w:val="Subtitle"/>
        <w:spacing w:before="120" w:after="120"/>
        <w:rPr>
          <w:rFonts w:eastAsia="Arial"/>
          <w:b/>
          <w:bCs/>
          <w:color w:val="002060"/>
        </w:rPr>
      </w:pPr>
      <w:r w:rsidRPr="001370C5">
        <w:rPr>
          <w:rFonts w:eastAsia="Arial"/>
          <w:b/>
          <w:bCs/>
          <w:color w:val="002060"/>
        </w:rPr>
        <w:t>AXA Insurance, Egypt – Internal Applications Development</w:t>
      </w:r>
      <w:r w:rsidR="000D5DF7" w:rsidRPr="001370C5">
        <w:rPr>
          <w:rFonts w:eastAsia="Arial"/>
          <w:b/>
          <w:bCs/>
          <w:color w:val="002060"/>
        </w:rPr>
        <w:t xml:space="preserve"> (</w:t>
      </w:r>
      <w:r w:rsidR="00A514A0" w:rsidRPr="001370C5">
        <w:rPr>
          <w:rFonts w:eastAsia="Arial"/>
          <w:b/>
          <w:bCs/>
          <w:color w:val="002060"/>
        </w:rPr>
        <w:t>Sep</w:t>
      </w:r>
      <w:r w:rsidR="000D5DF7" w:rsidRPr="001370C5">
        <w:rPr>
          <w:rFonts w:eastAsia="Arial"/>
          <w:b/>
          <w:bCs/>
          <w:color w:val="002060"/>
        </w:rPr>
        <w:t xml:space="preserve"> 20</w:t>
      </w:r>
      <w:r w:rsidR="00A514A0" w:rsidRPr="001370C5">
        <w:rPr>
          <w:rFonts w:eastAsia="Arial"/>
          <w:b/>
          <w:bCs/>
          <w:color w:val="002060"/>
        </w:rPr>
        <w:t>12</w:t>
      </w:r>
      <w:r w:rsidR="000D5DF7" w:rsidRPr="001370C5">
        <w:rPr>
          <w:rFonts w:eastAsia="Arial"/>
          <w:b/>
          <w:bCs/>
          <w:color w:val="002060"/>
        </w:rPr>
        <w:t xml:space="preserve">- </w:t>
      </w:r>
      <w:r w:rsidR="00A514A0" w:rsidRPr="001370C5">
        <w:rPr>
          <w:rFonts w:eastAsia="Arial"/>
          <w:b/>
          <w:bCs/>
          <w:color w:val="002060"/>
        </w:rPr>
        <w:t>Jul</w:t>
      </w:r>
      <w:r w:rsidR="000D5DF7" w:rsidRPr="001370C5">
        <w:rPr>
          <w:rFonts w:eastAsia="Arial"/>
          <w:b/>
          <w:bCs/>
          <w:color w:val="002060"/>
        </w:rPr>
        <w:t xml:space="preserve"> 20</w:t>
      </w:r>
      <w:r w:rsidR="00A514A0" w:rsidRPr="001370C5">
        <w:rPr>
          <w:rFonts w:eastAsia="Arial"/>
          <w:b/>
          <w:bCs/>
          <w:color w:val="002060"/>
        </w:rPr>
        <w:t>14</w:t>
      </w:r>
      <w:r w:rsidR="000D5DF7" w:rsidRPr="001370C5">
        <w:rPr>
          <w:rFonts w:eastAsia="Arial"/>
          <w:b/>
          <w:bCs/>
          <w:color w:val="002060"/>
        </w:rPr>
        <w:t>)</w:t>
      </w:r>
    </w:p>
    <w:p w14:paraId="1AB7EC54" w14:textId="544340E8" w:rsidR="001A2792" w:rsidRDefault="00B60970" w:rsidP="001370C5">
      <w:pPr>
        <w:rPr>
          <w:rFonts w:ascii="Arial" w:eastAsia="Arial" w:hAnsi="Arial" w:cs="Arial"/>
          <w:sz w:val="20"/>
          <w:szCs w:val="20"/>
        </w:rPr>
      </w:pPr>
      <w:r w:rsidRPr="00B60970">
        <w:rPr>
          <w:rFonts w:ascii="Arial" w:eastAsia="Arial" w:hAnsi="Arial" w:cs="Arial"/>
          <w:sz w:val="20"/>
          <w:szCs w:val="20"/>
        </w:rPr>
        <w:t>Developed and maintained internal .NET applications for insurance operations, supporting policy administration, reporting, and process automation.</w:t>
      </w:r>
    </w:p>
    <w:p w14:paraId="45D124E7" w14:textId="375219DA" w:rsidR="001A2792" w:rsidRPr="001370C5" w:rsidRDefault="001A2792" w:rsidP="001370C5">
      <w:pPr>
        <w:pStyle w:val="Subtitle"/>
        <w:spacing w:before="120" w:after="120"/>
        <w:rPr>
          <w:rFonts w:eastAsia="Arial"/>
          <w:b/>
          <w:bCs/>
          <w:color w:val="002060"/>
        </w:rPr>
      </w:pPr>
      <w:r w:rsidRPr="001370C5">
        <w:rPr>
          <w:b/>
          <w:bCs/>
          <w:color w:val="002060"/>
        </w:rPr>
        <w:t>B&amp;F SW Services</w:t>
      </w:r>
      <w:r w:rsidRPr="001370C5">
        <w:rPr>
          <w:rFonts w:eastAsia="Arial"/>
          <w:b/>
          <w:bCs/>
          <w:color w:val="002060"/>
        </w:rPr>
        <w:t>, Egypt – ERP and Point of Sales systems (Sep 2012- Jul 2014)</w:t>
      </w:r>
    </w:p>
    <w:p w14:paraId="642EC3B6" w14:textId="43A2AE96" w:rsidR="00E30D4E" w:rsidRPr="000924B9" w:rsidRDefault="001A2792" w:rsidP="001A2792">
      <w:pPr>
        <w:rPr>
          <w:rFonts w:ascii="Arial" w:eastAsia="Arial" w:hAnsi="Arial" w:cs="Arial"/>
          <w:sz w:val="20"/>
          <w:szCs w:val="20"/>
        </w:rPr>
      </w:pPr>
      <w:r w:rsidRPr="00B60970">
        <w:rPr>
          <w:rFonts w:ascii="Arial" w:eastAsia="Arial" w:hAnsi="Arial" w:cs="Arial"/>
          <w:sz w:val="20"/>
          <w:szCs w:val="20"/>
        </w:rPr>
        <w:t xml:space="preserve">Developed and maintained internal .NET applications for </w:t>
      </w:r>
      <w:r>
        <w:rPr>
          <w:rFonts w:ascii="Arial" w:eastAsia="Arial" w:hAnsi="Arial" w:cs="Arial"/>
          <w:sz w:val="20"/>
          <w:szCs w:val="20"/>
        </w:rPr>
        <w:t>ERP systems and restaurant POS systems</w:t>
      </w:r>
      <w:r w:rsidRPr="00B60970">
        <w:rPr>
          <w:rFonts w:ascii="Arial" w:eastAsia="Arial" w:hAnsi="Arial" w:cs="Arial"/>
          <w:sz w:val="20"/>
          <w:szCs w:val="20"/>
        </w:rPr>
        <w:t>, supporting policy administration, reporting, and process automation.</w:t>
      </w:r>
    </w:p>
    <w:p w14:paraId="71C5E09C" w14:textId="77777777" w:rsidR="00192533" w:rsidRDefault="00000000" w:rsidP="00F17C99">
      <w:pPr>
        <w:pStyle w:val="divdocumentdivsectiontitle"/>
        <w:pBdr>
          <w:bottom w:val="single" w:sz="8" w:space="4" w:color="34393E"/>
        </w:pBdr>
        <w:spacing w:before="160" w:after="60"/>
        <w:rPr>
          <w:rFonts w:ascii="Arial" w:eastAsia="Arial" w:hAnsi="Arial" w:cs="Arial"/>
          <w:b/>
          <w:bCs/>
          <w:color w:val="34393E"/>
        </w:rPr>
      </w:pPr>
      <w:r>
        <w:rPr>
          <w:rFonts w:ascii="Arial" w:eastAsia="Arial" w:hAnsi="Arial" w:cs="Arial"/>
          <w:b/>
          <w:bCs/>
          <w:color w:val="34393E"/>
        </w:rPr>
        <w:t>Experience</w:t>
      </w:r>
    </w:p>
    <w:p w14:paraId="2495FCCB" w14:textId="3689B9C9" w:rsidR="00E34071" w:rsidRPr="001E2940" w:rsidRDefault="00E34071" w:rsidP="00E34071">
      <w:pPr>
        <w:pStyle w:val="divdocumentsinglecolumn"/>
        <w:tabs>
          <w:tab w:val="right" w:pos="10286"/>
        </w:tabs>
        <w:spacing w:line="260" w:lineRule="atLeast"/>
        <w:rPr>
          <w:rFonts w:ascii="Arial" w:eastAsia="Arial" w:hAnsi="Arial" w:cs="Arial"/>
          <w:color w:val="002060"/>
          <w:sz w:val="20"/>
          <w:szCs w:val="20"/>
        </w:rPr>
      </w:pPr>
      <w:r w:rsidRPr="001E2940">
        <w:rPr>
          <w:rStyle w:val="spanjobtitle"/>
          <w:rFonts w:ascii="Arial" w:eastAsia="Arial" w:hAnsi="Arial" w:cs="Arial"/>
          <w:color w:val="002060"/>
          <w:sz w:val="20"/>
          <w:szCs w:val="20"/>
        </w:rPr>
        <w:t xml:space="preserve">Data </w:t>
      </w:r>
      <w:r w:rsidR="005325CC" w:rsidRPr="001E2940">
        <w:rPr>
          <w:rStyle w:val="spanjobtitle"/>
          <w:rFonts w:ascii="Arial" w:eastAsia="Arial" w:hAnsi="Arial" w:cs="Arial"/>
          <w:color w:val="002060"/>
          <w:sz w:val="20"/>
          <w:szCs w:val="20"/>
        </w:rPr>
        <w:t>Management</w:t>
      </w:r>
      <w:r w:rsidRPr="001E2940">
        <w:rPr>
          <w:rStyle w:val="spanjobtitle"/>
          <w:rFonts w:ascii="Arial" w:eastAsia="Arial" w:hAnsi="Arial" w:cs="Arial"/>
          <w:color w:val="002060"/>
          <w:sz w:val="20"/>
          <w:szCs w:val="20"/>
        </w:rPr>
        <w:t xml:space="preserve"> </w:t>
      </w:r>
      <w:r w:rsidR="00EB3ADD" w:rsidRPr="001E2940">
        <w:rPr>
          <w:rStyle w:val="spanjobtitle"/>
          <w:rFonts w:ascii="Arial" w:eastAsia="Arial" w:hAnsi="Arial" w:cs="Arial"/>
          <w:color w:val="002060"/>
          <w:sz w:val="20"/>
          <w:szCs w:val="20"/>
        </w:rPr>
        <w:t>Consultant</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005325CC" w:rsidRPr="001E2940">
        <w:rPr>
          <w:rStyle w:val="spanjobdates"/>
          <w:rFonts w:ascii="Arial" w:eastAsia="Arial" w:hAnsi="Arial" w:cs="Arial"/>
          <w:color w:val="002060"/>
          <w:sz w:val="20"/>
          <w:szCs w:val="20"/>
        </w:rPr>
        <w:t>10/2023 to Current</w:t>
      </w:r>
      <w:r w:rsidRPr="001E2940">
        <w:rPr>
          <w:rStyle w:val="datesWrapper"/>
          <w:rFonts w:ascii="Arial" w:eastAsia="Arial" w:hAnsi="Arial" w:cs="Arial"/>
          <w:color w:val="002060"/>
          <w:sz w:val="20"/>
          <w:szCs w:val="20"/>
        </w:rPr>
        <w:t xml:space="preserve"> </w:t>
      </w:r>
    </w:p>
    <w:p w14:paraId="793C5B4F" w14:textId="243D5869" w:rsidR="00EF29D9" w:rsidRPr="001E2940" w:rsidRDefault="007B3487" w:rsidP="001E2940">
      <w:pPr>
        <w:pStyle w:val="spanpaddedline"/>
        <w:tabs>
          <w:tab w:val="right" w:pos="10286"/>
        </w:tabs>
        <w:spacing w:line="260" w:lineRule="atLeast"/>
        <w:rPr>
          <w:rFonts w:ascii="Arial" w:eastAsia="Arial" w:hAnsi="Arial" w:cs="Arial"/>
          <w:color w:val="002060"/>
          <w:sz w:val="20"/>
          <w:szCs w:val="20"/>
        </w:rPr>
      </w:pPr>
      <w:r w:rsidRPr="001E2940">
        <w:rPr>
          <w:rStyle w:val="spancompanyname"/>
          <w:rFonts w:ascii="Arial" w:eastAsia="Arial" w:hAnsi="Arial" w:cs="Arial"/>
          <w:color w:val="002060"/>
          <w:sz w:val="20"/>
          <w:szCs w:val="20"/>
        </w:rPr>
        <w:t>Jadara Solutions</w:t>
      </w:r>
      <w:r w:rsidR="00E34071" w:rsidRPr="001E2940">
        <w:rPr>
          <w:rFonts w:ascii="Arial" w:eastAsia="Arial" w:hAnsi="Arial" w:cs="Arial"/>
          <w:color w:val="002060"/>
          <w:sz w:val="20"/>
          <w:szCs w:val="20"/>
        </w:rPr>
        <w:t xml:space="preserve"> </w:t>
      </w:r>
      <w:r w:rsidR="00E34071" w:rsidRPr="001E2940">
        <w:rPr>
          <w:rStyle w:val="datesWrapper"/>
          <w:rFonts w:ascii="Arial" w:eastAsia="Arial" w:hAnsi="Arial" w:cs="Arial"/>
          <w:color w:val="002060"/>
          <w:sz w:val="20"/>
          <w:szCs w:val="20"/>
        </w:rPr>
        <w:tab/>
        <w:t xml:space="preserve"> </w:t>
      </w:r>
      <w:r w:rsidR="00E34071" w:rsidRPr="001E2940">
        <w:rPr>
          <w:rStyle w:val="spanjoblocation"/>
          <w:rFonts w:ascii="Arial" w:eastAsia="Arial" w:hAnsi="Arial" w:cs="Arial"/>
          <w:color w:val="002060"/>
          <w:sz w:val="20"/>
          <w:szCs w:val="20"/>
        </w:rPr>
        <w:t>Riyadh, Saudi Arabia</w:t>
      </w:r>
    </w:p>
    <w:p w14:paraId="336EDA3C" w14:textId="7DC5620D" w:rsidR="00EF29D9" w:rsidRPr="0051682F" w:rsidRDefault="005F5CD9" w:rsidP="0051682F">
      <w:pPr>
        <w:pStyle w:val="ListParagraph"/>
        <w:numPr>
          <w:ilvl w:val="0"/>
          <w:numId w:val="10"/>
        </w:numPr>
        <w:rPr>
          <w:rFonts w:ascii="Arial" w:eastAsia="Arial" w:hAnsi="Arial" w:cs="Arial"/>
          <w:sz w:val="18"/>
          <w:szCs w:val="18"/>
        </w:rPr>
      </w:pPr>
      <w:r w:rsidRPr="005F5CD9">
        <w:rPr>
          <w:rFonts w:ascii="Arial" w:eastAsia="Arial" w:hAnsi="Arial" w:cs="Arial"/>
          <w:sz w:val="18"/>
          <w:szCs w:val="18"/>
        </w:rPr>
        <w:t>Le</w:t>
      </w:r>
      <w:r>
        <w:rPr>
          <w:rFonts w:ascii="Arial" w:eastAsia="Arial" w:hAnsi="Arial" w:cs="Arial"/>
          <w:sz w:val="18"/>
          <w:szCs w:val="18"/>
        </w:rPr>
        <w:t>a</w:t>
      </w:r>
      <w:r w:rsidRPr="005F5CD9">
        <w:rPr>
          <w:rFonts w:ascii="Arial" w:eastAsia="Arial" w:hAnsi="Arial" w:cs="Arial"/>
          <w:sz w:val="18"/>
          <w:szCs w:val="18"/>
        </w:rPr>
        <w:t xml:space="preserve">d design and implementation of </w:t>
      </w:r>
      <w:r>
        <w:rPr>
          <w:rFonts w:ascii="Arial" w:eastAsia="Arial" w:hAnsi="Arial" w:cs="Arial"/>
          <w:sz w:val="18"/>
          <w:szCs w:val="18"/>
        </w:rPr>
        <w:t xml:space="preserve">data management projects using the </w:t>
      </w:r>
      <w:r w:rsidRPr="005F5CD9">
        <w:rPr>
          <w:rFonts w:ascii="Arial" w:eastAsia="Arial" w:hAnsi="Arial" w:cs="Arial"/>
          <w:sz w:val="18"/>
          <w:szCs w:val="18"/>
        </w:rPr>
        <w:t xml:space="preserve">Informatica </w:t>
      </w:r>
      <w:r>
        <w:rPr>
          <w:rFonts w:ascii="Arial" w:eastAsia="Arial" w:hAnsi="Arial" w:cs="Arial"/>
          <w:sz w:val="18"/>
          <w:szCs w:val="18"/>
        </w:rPr>
        <w:t xml:space="preserve">platform </w:t>
      </w:r>
      <w:r w:rsidRPr="005F5CD9">
        <w:rPr>
          <w:rFonts w:ascii="Arial" w:eastAsia="Arial" w:hAnsi="Arial" w:cs="Arial"/>
          <w:sz w:val="18"/>
          <w:szCs w:val="18"/>
        </w:rPr>
        <w:t>across 3 enterprise clients, creating 10</w:t>
      </w:r>
      <w:r>
        <w:rPr>
          <w:rFonts w:ascii="Arial" w:eastAsia="Arial" w:hAnsi="Arial" w:cs="Arial"/>
          <w:sz w:val="18"/>
          <w:szCs w:val="18"/>
        </w:rPr>
        <w:t>0</w:t>
      </w:r>
      <w:r w:rsidRPr="005F5CD9">
        <w:rPr>
          <w:rFonts w:ascii="Arial" w:eastAsia="Arial" w:hAnsi="Arial" w:cs="Arial"/>
          <w:sz w:val="18"/>
          <w:szCs w:val="18"/>
        </w:rPr>
        <w:t xml:space="preserve">0+ data quality rules over </w:t>
      </w:r>
      <w:r>
        <w:rPr>
          <w:rFonts w:ascii="Arial" w:eastAsia="Arial" w:hAnsi="Arial" w:cs="Arial"/>
          <w:sz w:val="18"/>
          <w:szCs w:val="18"/>
        </w:rPr>
        <w:t>8</w:t>
      </w:r>
      <w:r w:rsidRPr="005F5CD9">
        <w:rPr>
          <w:rFonts w:ascii="Arial" w:eastAsia="Arial" w:hAnsi="Arial" w:cs="Arial"/>
          <w:sz w:val="18"/>
          <w:szCs w:val="18"/>
        </w:rPr>
        <w:t>–</w:t>
      </w:r>
      <w:r>
        <w:rPr>
          <w:rFonts w:ascii="Arial" w:eastAsia="Arial" w:hAnsi="Arial" w:cs="Arial"/>
          <w:sz w:val="18"/>
          <w:szCs w:val="18"/>
        </w:rPr>
        <w:t>10</w:t>
      </w:r>
      <w:r w:rsidRPr="005F5CD9">
        <w:rPr>
          <w:rFonts w:ascii="Arial" w:eastAsia="Arial" w:hAnsi="Arial" w:cs="Arial"/>
          <w:sz w:val="18"/>
          <w:szCs w:val="18"/>
        </w:rPr>
        <w:t xml:space="preserve"> critical data domains and deploying automated monitoring across multiple source systems.</w:t>
      </w:r>
    </w:p>
    <w:p w14:paraId="3CC789E6" w14:textId="522F1D05" w:rsidR="0051682F" w:rsidRPr="0051682F" w:rsidRDefault="00927991" w:rsidP="0051682F">
      <w:pPr>
        <w:pStyle w:val="ulli"/>
        <w:numPr>
          <w:ilvl w:val="0"/>
          <w:numId w:val="10"/>
        </w:numPr>
        <w:spacing w:line="260" w:lineRule="atLeast"/>
        <w:rPr>
          <w:rFonts w:ascii="Arial" w:eastAsia="Arial" w:hAnsi="Arial" w:cs="Arial"/>
          <w:sz w:val="18"/>
          <w:szCs w:val="18"/>
        </w:rPr>
      </w:pPr>
      <w:r>
        <w:rPr>
          <w:rFonts w:ascii="Arial" w:eastAsia="Arial" w:hAnsi="Arial" w:cs="Arial"/>
          <w:sz w:val="18"/>
          <w:szCs w:val="18"/>
        </w:rPr>
        <w:t>Develop</w:t>
      </w:r>
      <w:r w:rsidR="00EF29D9" w:rsidRPr="00EF29D9">
        <w:rPr>
          <w:rFonts w:ascii="Arial" w:eastAsia="Arial" w:hAnsi="Arial" w:cs="Arial"/>
          <w:sz w:val="18"/>
          <w:szCs w:val="18"/>
        </w:rPr>
        <w:t xml:space="preserve"> enterprise data quality scorecards and KPIs in Informatica/Power BI, enabling executives to track </w:t>
      </w:r>
      <w:r w:rsidR="0051682F">
        <w:rPr>
          <w:rFonts w:ascii="Arial" w:eastAsia="Arial" w:hAnsi="Arial" w:cs="Arial"/>
          <w:sz w:val="18"/>
          <w:szCs w:val="18"/>
        </w:rPr>
        <w:t xml:space="preserve">6 </w:t>
      </w:r>
      <w:r w:rsidR="0051682F" w:rsidRPr="00EF29D9">
        <w:rPr>
          <w:rFonts w:ascii="Arial" w:eastAsia="Arial" w:hAnsi="Arial" w:cs="Arial"/>
          <w:sz w:val="18"/>
          <w:szCs w:val="18"/>
        </w:rPr>
        <w:t>key</w:t>
      </w:r>
      <w:r w:rsidR="00EF29D9" w:rsidRPr="00EF29D9">
        <w:rPr>
          <w:rFonts w:ascii="Arial" w:eastAsia="Arial" w:hAnsi="Arial" w:cs="Arial"/>
          <w:sz w:val="18"/>
          <w:szCs w:val="18"/>
        </w:rPr>
        <w:t xml:space="preserve"> metrics and reducing critical DQ incidents impacting reporting by 40%.</w:t>
      </w:r>
    </w:p>
    <w:p w14:paraId="71D674BF" w14:textId="0539EF75" w:rsidR="005F5CD9" w:rsidRPr="005F5CD9" w:rsidRDefault="0051682F" w:rsidP="005F5CD9">
      <w:pPr>
        <w:pStyle w:val="ListParagraph"/>
        <w:numPr>
          <w:ilvl w:val="0"/>
          <w:numId w:val="10"/>
        </w:numPr>
        <w:rPr>
          <w:rFonts w:ascii="Arial" w:eastAsia="Arial" w:hAnsi="Arial" w:cs="Arial"/>
          <w:sz w:val="18"/>
          <w:szCs w:val="18"/>
        </w:rPr>
      </w:pPr>
      <w:r>
        <w:rPr>
          <w:rFonts w:ascii="Arial" w:eastAsia="Arial" w:hAnsi="Arial" w:cs="Arial"/>
          <w:sz w:val="18"/>
          <w:szCs w:val="18"/>
        </w:rPr>
        <w:t>Collaborate</w:t>
      </w:r>
      <w:r w:rsidR="005F5CD9" w:rsidRPr="005F5CD9">
        <w:rPr>
          <w:rFonts w:ascii="Arial" w:eastAsia="Arial" w:hAnsi="Arial" w:cs="Arial"/>
          <w:sz w:val="18"/>
          <w:szCs w:val="18"/>
        </w:rPr>
        <w:t xml:space="preserve"> with business and IT stakeholders to align data quality controls with NDMO/PDPL requirements, closing </w:t>
      </w:r>
      <w:r>
        <w:rPr>
          <w:rFonts w:ascii="Arial" w:eastAsia="Arial" w:hAnsi="Arial" w:cs="Arial"/>
          <w:sz w:val="18"/>
          <w:szCs w:val="18"/>
        </w:rPr>
        <w:t>many</w:t>
      </w:r>
      <w:r w:rsidR="005F5CD9" w:rsidRPr="005F5CD9">
        <w:rPr>
          <w:rFonts w:ascii="Arial" w:eastAsia="Arial" w:hAnsi="Arial" w:cs="Arial"/>
          <w:sz w:val="18"/>
          <w:szCs w:val="18"/>
        </w:rPr>
        <w:t xml:space="preserve"> audit findings and ensuring compliant handling of sensitive data.</w:t>
      </w:r>
    </w:p>
    <w:p w14:paraId="516347B7" w14:textId="77777777" w:rsidR="00927991" w:rsidRPr="00927991" w:rsidRDefault="00927991" w:rsidP="00927991">
      <w:pPr>
        <w:pStyle w:val="ulli"/>
        <w:numPr>
          <w:ilvl w:val="0"/>
          <w:numId w:val="10"/>
        </w:numPr>
        <w:spacing w:line="260" w:lineRule="atLeast"/>
        <w:rPr>
          <w:rFonts w:ascii="Arial" w:eastAsia="Arial" w:hAnsi="Arial" w:cs="Arial"/>
          <w:sz w:val="18"/>
          <w:szCs w:val="18"/>
        </w:rPr>
      </w:pPr>
      <w:r w:rsidRPr="00927991">
        <w:rPr>
          <w:rFonts w:ascii="Arial" w:eastAsia="Arial" w:hAnsi="Arial" w:cs="Arial"/>
          <w:sz w:val="18"/>
          <w:szCs w:val="18"/>
        </w:rPr>
        <w:t>Develop and maintain data quality processes, procedures, and guideline documents to standardize practices across projects and client organizations.</w:t>
      </w:r>
    </w:p>
    <w:p w14:paraId="4C961A09" w14:textId="77777777" w:rsidR="00A22F8F" w:rsidRPr="00A22F8F" w:rsidRDefault="00A22F8F" w:rsidP="00A22F8F">
      <w:pPr>
        <w:pStyle w:val="ulli"/>
        <w:numPr>
          <w:ilvl w:val="0"/>
          <w:numId w:val="10"/>
        </w:numPr>
        <w:spacing w:line="260" w:lineRule="atLeast"/>
        <w:rPr>
          <w:rFonts w:ascii="Arial" w:eastAsia="Arial" w:hAnsi="Arial" w:cs="Arial"/>
          <w:sz w:val="18"/>
          <w:szCs w:val="18"/>
        </w:rPr>
      </w:pPr>
      <w:r w:rsidRPr="00A22F8F">
        <w:rPr>
          <w:rFonts w:ascii="Arial" w:eastAsia="Arial" w:hAnsi="Arial" w:cs="Arial"/>
          <w:sz w:val="18"/>
          <w:szCs w:val="18"/>
        </w:rPr>
        <w:t>Support enterprise data governance initiatives by linking data quality controls to critical data elements and compliance obligations, improving trust in regulatory and management reporting.</w:t>
      </w:r>
    </w:p>
    <w:p w14:paraId="030FAC42" w14:textId="77777777" w:rsidR="00A22F8F" w:rsidRPr="00A22F8F" w:rsidRDefault="00A22F8F" w:rsidP="00A22F8F">
      <w:pPr>
        <w:pStyle w:val="ulli"/>
        <w:numPr>
          <w:ilvl w:val="0"/>
          <w:numId w:val="10"/>
        </w:numPr>
        <w:spacing w:line="260" w:lineRule="atLeast"/>
        <w:rPr>
          <w:rFonts w:ascii="Arial" w:eastAsia="Arial" w:hAnsi="Arial" w:cs="Arial"/>
          <w:sz w:val="18"/>
          <w:szCs w:val="18"/>
        </w:rPr>
      </w:pPr>
      <w:r w:rsidRPr="00A22F8F">
        <w:rPr>
          <w:rFonts w:ascii="Arial" w:eastAsia="Arial" w:hAnsi="Arial" w:cs="Arial"/>
          <w:sz w:val="18"/>
          <w:szCs w:val="18"/>
        </w:rPr>
        <w:t>Perform data profiling and data quality assessments to identify completeness, accuracy, validity, and consistency issues across source and target datasets, and recommend remediation actions.</w:t>
      </w:r>
    </w:p>
    <w:p w14:paraId="6FDFF9EB" w14:textId="77777777" w:rsidR="00A22F8F" w:rsidRPr="00A22F8F" w:rsidRDefault="00A22F8F" w:rsidP="00A22F8F">
      <w:pPr>
        <w:pStyle w:val="ulli"/>
        <w:numPr>
          <w:ilvl w:val="0"/>
          <w:numId w:val="10"/>
        </w:numPr>
        <w:spacing w:line="260" w:lineRule="atLeast"/>
        <w:rPr>
          <w:rFonts w:ascii="Arial" w:eastAsia="Arial" w:hAnsi="Arial" w:cs="Arial"/>
          <w:sz w:val="18"/>
          <w:szCs w:val="18"/>
        </w:rPr>
      </w:pPr>
      <w:r w:rsidRPr="00A22F8F">
        <w:rPr>
          <w:rFonts w:ascii="Arial" w:eastAsia="Arial" w:hAnsi="Arial" w:cs="Arial"/>
          <w:sz w:val="18"/>
          <w:szCs w:val="18"/>
        </w:rPr>
        <w:t>Configure and maintain data quality scorecards, thresholds, and monitoring rules to track trends over time and trigger alerts for material deviations.</w:t>
      </w:r>
    </w:p>
    <w:p w14:paraId="0300C14D" w14:textId="77777777" w:rsidR="00A22F8F" w:rsidRPr="00A22F8F" w:rsidRDefault="00A22F8F" w:rsidP="00A22F8F">
      <w:pPr>
        <w:pStyle w:val="ulli"/>
        <w:numPr>
          <w:ilvl w:val="0"/>
          <w:numId w:val="10"/>
        </w:numPr>
        <w:spacing w:line="260" w:lineRule="atLeast"/>
        <w:rPr>
          <w:rFonts w:ascii="Arial" w:eastAsia="Arial" w:hAnsi="Arial" w:cs="Arial"/>
          <w:sz w:val="18"/>
          <w:szCs w:val="18"/>
        </w:rPr>
      </w:pPr>
      <w:r w:rsidRPr="00A22F8F">
        <w:rPr>
          <w:rFonts w:ascii="Arial" w:eastAsia="Arial" w:hAnsi="Arial" w:cs="Arial"/>
          <w:sz w:val="18"/>
          <w:szCs w:val="18"/>
        </w:rPr>
        <w:t>Design and develop Informatica data quality mappings and rules for standardization, validation, parsing, and enrichment in both batch and near real-time integrations.</w:t>
      </w:r>
    </w:p>
    <w:p w14:paraId="1578174D" w14:textId="6C9C8AC6" w:rsidR="00A22F8F" w:rsidRPr="00A22F8F" w:rsidRDefault="00A22F8F" w:rsidP="00A22F8F">
      <w:pPr>
        <w:pStyle w:val="ulli"/>
        <w:numPr>
          <w:ilvl w:val="0"/>
          <w:numId w:val="10"/>
        </w:numPr>
        <w:spacing w:line="260" w:lineRule="atLeast"/>
        <w:rPr>
          <w:rFonts w:ascii="Arial" w:eastAsia="Arial" w:hAnsi="Arial" w:cs="Arial"/>
          <w:sz w:val="18"/>
          <w:szCs w:val="18"/>
        </w:rPr>
      </w:pPr>
      <w:r w:rsidRPr="00A22F8F">
        <w:rPr>
          <w:rFonts w:ascii="Arial" w:eastAsia="Arial" w:hAnsi="Arial" w:cs="Arial"/>
          <w:sz w:val="18"/>
          <w:szCs w:val="18"/>
        </w:rPr>
        <w:t xml:space="preserve">Lead data quality defect triage, coordinate fixes with ETL/data engineering teams, and verify corrections through </w:t>
      </w:r>
      <w:r>
        <w:rPr>
          <w:rFonts w:ascii="Arial" w:eastAsia="Arial" w:hAnsi="Arial" w:cs="Arial"/>
          <w:sz w:val="18"/>
          <w:szCs w:val="18"/>
        </w:rPr>
        <w:t>reprofiling</w:t>
      </w:r>
      <w:r w:rsidRPr="00A22F8F">
        <w:rPr>
          <w:rFonts w:ascii="Arial" w:eastAsia="Arial" w:hAnsi="Arial" w:cs="Arial"/>
          <w:sz w:val="18"/>
          <w:szCs w:val="18"/>
        </w:rPr>
        <w:t xml:space="preserve"> and regression testing.</w:t>
      </w:r>
    </w:p>
    <w:p w14:paraId="2793E0F0" w14:textId="3A715A96" w:rsidR="005325CC" w:rsidRPr="00A22F8F" w:rsidRDefault="00A22F8F" w:rsidP="00A22F8F">
      <w:pPr>
        <w:pStyle w:val="ulli"/>
        <w:numPr>
          <w:ilvl w:val="0"/>
          <w:numId w:val="10"/>
        </w:numPr>
        <w:spacing w:line="260" w:lineRule="atLeast"/>
        <w:rPr>
          <w:rFonts w:ascii="Arial" w:eastAsia="Arial" w:hAnsi="Arial" w:cs="Arial"/>
          <w:sz w:val="18"/>
          <w:szCs w:val="18"/>
        </w:rPr>
      </w:pPr>
      <w:r w:rsidRPr="00A22F8F">
        <w:rPr>
          <w:rFonts w:ascii="Arial" w:eastAsia="Arial" w:hAnsi="Arial" w:cs="Arial"/>
          <w:sz w:val="18"/>
          <w:szCs w:val="18"/>
        </w:rPr>
        <w:t>Build and manage the Business Glossary (domains, subdomains, terms, definitions, synonyms, lifecycle/status) to provide a single source of truth for business definitions.</w:t>
      </w:r>
    </w:p>
    <w:p w14:paraId="03675717" w14:textId="77777777" w:rsidR="001A2792" w:rsidRDefault="001A2792" w:rsidP="002B75E2">
      <w:pPr>
        <w:pStyle w:val="divdocumentsinglecolumn"/>
        <w:tabs>
          <w:tab w:val="right" w:pos="10286"/>
        </w:tabs>
        <w:spacing w:before="120" w:line="260" w:lineRule="atLeast"/>
        <w:rPr>
          <w:rStyle w:val="spanjobtitle"/>
          <w:rFonts w:ascii="Arial" w:eastAsia="Arial" w:hAnsi="Arial" w:cs="Arial"/>
          <w:sz w:val="20"/>
          <w:szCs w:val="20"/>
        </w:rPr>
      </w:pPr>
    </w:p>
    <w:p w14:paraId="5C027463" w14:textId="77777777" w:rsidR="00582DFB" w:rsidRDefault="00582DFB" w:rsidP="002B75E2">
      <w:pPr>
        <w:pStyle w:val="divdocumentsinglecolumn"/>
        <w:tabs>
          <w:tab w:val="right" w:pos="10286"/>
        </w:tabs>
        <w:spacing w:before="120" w:line="260" w:lineRule="atLeast"/>
        <w:rPr>
          <w:rStyle w:val="spanjobtitle"/>
          <w:rFonts w:ascii="Arial" w:eastAsia="Arial" w:hAnsi="Arial" w:cs="Arial"/>
          <w:sz w:val="20"/>
          <w:szCs w:val="20"/>
        </w:rPr>
      </w:pPr>
    </w:p>
    <w:p w14:paraId="2B8B8313" w14:textId="77777777" w:rsidR="00582DFB" w:rsidRDefault="00582DFB" w:rsidP="002B75E2">
      <w:pPr>
        <w:pStyle w:val="divdocumentsinglecolumn"/>
        <w:tabs>
          <w:tab w:val="right" w:pos="10286"/>
        </w:tabs>
        <w:spacing w:before="120" w:line="260" w:lineRule="atLeast"/>
        <w:rPr>
          <w:rStyle w:val="spanjobtitle"/>
          <w:rFonts w:ascii="Arial" w:eastAsia="Arial" w:hAnsi="Arial" w:cs="Arial"/>
          <w:sz w:val="20"/>
          <w:szCs w:val="20"/>
        </w:rPr>
      </w:pPr>
    </w:p>
    <w:p w14:paraId="31A0CEA9" w14:textId="77777777" w:rsidR="00582DFB" w:rsidRDefault="00582DFB" w:rsidP="002B75E2">
      <w:pPr>
        <w:pStyle w:val="divdocumentsinglecolumn"/>
        <w:tabs>
          <w:tab w:val="right" w:pos="10286"/>
        </w:tabs>
        <w:spacing w:before="120" w:line="260" w:lineRule="atLeast"/>
        <w:rPr>
          <w:rStyle w:val="spanjobtitle"/>
          <w:rFonts w:ascii="Arial" w:eastAsia="Arial" w:hAnsi="Arial" w:cs="Arial"/>
          <w:sz w:val="20"/>
          <w:szCs w:val="20"/>
        </w:rPr>
      </w:pPr>
    </w:p>
    <w:p w14:paraId="04B79DF0" w14:textId="77777777" w:rsidR="00582DFB" w:rsidRDefault="00582DFB" w:rsidP="002B75E2">
      <w:pPr>
        <w:pStyle w:val="divdocumentsinglecolumn"/>
        <w:tabs>
          <w:tab w:val="right" w:pos="10286"/>
        </w:tabs>
        <w:spacing w:before="120" w:line="260" w:lineRule="atLeast"/>
        <w:rPr>
          <w:rStyle w:val="spanjobtitle"/>
          <w:rFonts w:ascii="Arial" w:eastAsia="Arial" w:hAnsi="Arial" w:cs="Arial"/>
          <w:sz w:val="20"/>
          <w:szCs w:val="20"/>
        </w:rPr>
      </w:pPr>
    </w:p>
    <w:p w14:paraId="1A8DE4A7" w14:textId="77777777" w:rsidR="00582DFB" w:rsidRDefault="00582DFB" w:rsidP="002B75E2">
      <w:pPr>
        <w:pStyle w:val="divdocumentsinglecolumn"/>
        <w:tabs>
          <w:tab w:val="right" w:pos="10286"/>
        </w:tabs>
        <w:spacing w:before="120" w:line="260" w:lineRule="atLeast"/>
        <w:rPr>
          <w:rStyle w:val="spanjobtitle"/>
          <w:rFonts w:ascii="Arial" w:eastAsia="Arial" w:hAnsi="Arial" w:cs="Arial"/>
          <w:sz w:val="20"/>
          <w:szCs w:val="20"/>
        </w:rPr>
      </w:pPr>
    </w:p>
    <w:p w14:paraId="4D8D1C67" w14:textId="1BA77CB1" w:rsidR="002B75E2" w:rsidRPr="001E2940" w:rsidRDefault="002B75E2" w:rsidP="002B75E2">
      <w:pPr>
        <w:pStyle w:val="divdocumentsinglecolumn"/>
        <w:tabs>
          <w:tab w:val="right" w:pos="10286"/>
        </w:tabs>
        <w:spacing w:before="120" w:line="260" w:lineRule="atLeast"/>
        <w:rPr>
          <w:rFonts w:ascii="Arial" w:eastAsia="Arial" w:hAnsi="Arial" w:cs="Arial"/>
          <w:color w:val="002060"/>
          <w:sz w:val="20"/>
          <w:szCs w:val="20"/>
        </w:rPr>
      </w:pPr>
      <w:r w:rsidRPr="001E2940">
        <w:rPr>
          <w:rStyle w:val="spanjobtitle"/>
          <w:rFonts w:ascii="Arial" w:eastAsia="Arial" w:hAnsi="Arial" w:cs="Arial"/>
          <w:color w:val="002060"/>
          <w:sz w:val="20"/>
          <w:szCs w:val="20"/>
        </w:rPr>
        <w:t>Data</w:t>
      </w:r>
      <w:r w:rsidR="002E3D22" w:rsidRPr="001E2940">
        <w:rPr>
          <w:rStyle w:val="spanjobtitle"/>
          <w:rFonts w:ascii="Arial" w:eastAsia="Arial" w:hAnsi="Arial" w:cs="Arial"/>
          <w:color w:val="002060"/>
          <w:sz w:val="20"/>
          <w:szCs w:val="20"/>
        </w:rPr>
        <w:t xml:space="preserve"> </w:t>
      </w:r>
      <w:r w:rsidRPr="001E2940">
        <w:rPr>
          <w:rStyle w:val="spanjobtitle"/>
          <w:rFonts w:ascii="Arial" w:eastAsia="Arial" w:hAnsi="Arial" w:cs="Arial"/>
          <w:color w:val="002060"/>
          <w:sz w:val="20"/>
          <w:szCs w:val="20"/>
        </w:rPr>
        <w:t>Testing Lead</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Pr="001E2940">
        <w:rPr>
          <w:rStyle w:val="spanjobdates"/>
          <w:rFonts w:ascii="Arial" w:eastAsia="Arial" w:hAnsi="Arial" w:cs="Arial"/>
          <w:color w:val="002060"/>
          <w:sz w:val="20"/>
          <w:szCs w:val="20"/>
        </w:rPr>
        <w:t>0</w:t>
      </w:r>
      <w:r w:rsidR="00A2272F" w:rsidRPr="001E2940">
        <w:rPr>
          <w:rStyle w:val="spanjobdates"/>
          <w:rFonts w:ascii="Arial" w:eastAsia="Arial" w:hAnsi="Arial" w:cs="Arial"/>
          <w:color w:val="002060"/>
          <w:sz w:val="20"/>
          <w:szCs w:val="20"/>
        </w:rPr>
        <w:t>3</w:t>
      </w:r>
      <w:r w:rsidRPr="001E2940">
        <w:rPr>
          <w:rStyle w:val="spanjobdates"/>
          <w:rFonts w:ascii="Arial" w:eastAsia="Arial" w:hAnsi="Arial" w:cs="Arial"/>
          <w:color w:val="002060"/>
          <w:sz w:val="20"/>
          <w:szCs w:val="20"/>
        </w:rPr>
        <w:t>/20</w:t>
      </w:r>
      <w:r w:rsidR="00A2272F" w:rsidRPr="001E2940">
        <w:rPr>
          <w:rStyle w:val="spanjobdates"/>
          <w:rFonts w:ascii="Arial" w:eastAsia="Arial" w:hAnsi="Arial" w:cs="Arial"/>
          <w:color w:val="002060"/>
          <w:sz w:val="20"/>
          <w:szCs w:val="20"/>
        </w:rPr>
        <w:t>23</w:t>
      </w:r>
      <w:r w:rsidRPr="001E2940">
        <w:rPr>
          <w:rStyle w:val="spanjobdates"/>
          <w:rFonts w:ascii="Arial" w:eastAsia="Arial" w:hAnsi="Arial" w:cs="Arial"/>
          <w:color w:val="002060"/>
          <w:sz w:val="20"/>
          <w:szCs w:val="20"/>
        </w:rPr>
        <w:t xml:space="preserve"> to </w:t>
      </w:r>
      <w:r w:rsidR="00A2272F" w:rsidRPr="001E2940">
        <w:rPr>
          <w:rStyle w:val="spanjobdates"/>
          <w:rFonts w:ascii="Arial" w:eastAsia="Arial" w:hAnsi="Arial" w:cs="Arial"/>
          <w:color w:val="002060"/>
          <w:sz w:val="20"/>
          <w:szCs w:val="20"/>
        </w:rPr>
        <w:t>09</w:t>
      </w:r>
      <w:r w:rsidRPr="001E2940">
        <w:rPr>
          <w:rStyle w:val="spanjobdates"/>
          <w:rFonts w:ascii="Arial" w:eastAsia="Arial" w:hAnsi="Arial" w:cs="Arial"/>
          <w:color w:val="002060"/>
          <w:sz w:val="20"/>
          <w:szCs w:val="20"/>
        </w:rPr>
        <w:t>/20</w:t>
      </w:r>
      <w:r w:rsidR="00A2272F" w:rsidRPr="001E2940">
        <w:rPr>
          <w:rStyle w:val="spanjobdates"/>
          <w:rFonts w:ascii="Arial" w:eastAsia="Arial" w:hAnsi="Arial" w:cs="Arial"/>
          <w:color w:val="002060"/>
          <w:sz w:val="20"/>
          <w:szCs w:val="20"/>
        </w:rPr>
        <w:t>23</w:t>
      </w:r>
      <w:r w:rsidRPr="001E2940">
        <w:rPr>
          <w:rStyle w:val="datesWrapper"/>
          <w:rFonts w:ascii="Arial" w:eastAsia="Arial" w:hAnsi="Arial" w:cs="Arial"/>
          <w:color w:val="002060"/>
          <w:sz w:val="20"/>
          <w:szCs w:val="20"/>
        </w:rPr>
        <w:t xml:space="preserve"> </w:t>
      </w:r>
    </w:p>
    <w:p w14:paraId="51668FE4" w14:textId="749B7F5D" w:rsidR="00131BBD" w:rsidRPr="001E2940" w:rsidRDefault="009C7A1C" w:rsidP="001E2940">
      <w:pPr>
        <w:pStyle w:val="spanpaddedline"/>
        <w:tabs>
          <w:tab w:val="right" w:pos="10286"/>
        </w:tabs>
        <w:spacing w:line="260" w:lineRule="atLeast"/>
        <w:rPr>
          <w:rStyle w:val="span"/>
          <w:rFonts w:ascii="Arial" w:eastAsia="Arial" w:hAnsi="Arial" w:cs="Arial"/>
          <w:color w:val="002060"/>
          <w:sz w:val="20"/>
          <w:szCs w:val="20"/>
        </w:rPr>
      </w:pPr>
      <w:r w:rsidRPr="001E2940">
        <w:rPr>
          <w:rStyle w:val="spancompanyname"/>
          <w:rFonts w:ascii="Arial" w:eastAsia="Arial" w:hAnsi="Arial" w:cs="Arial"/>
          <w:color w:val="002060"/>
          <w:sz w:val="20"/>
          <w:szCs w:val="20"/>
        </w:rPr>
        <w:t xml:space="preserve">NCGR Via </w:t>
      </w:r>
      <w:r w:rsidR="007B3487" w:rsidRPr="001E2940">
        <w:rPr>
          <w:rStyle w:val="spancompanyname"/>
          <w:rFonts w:ascii="Arial" w:eastAsia="Arial" w:hAnsi="Arial" w:cs="Arial"/>
          <w:color w:val="002060"/>
          <w:sz w:val="20"/>
          <w:szCs w:val="20"/>
        </w:rPr>
        <w:t>Jadara Solutions</w:t>
      </w:r>
      <w:r w:rsidR="00426A29" w:rsidRPr="001E2940">
        <w:rPr>
          <w:rStyle w:val="spancompanyname"/>
          <w:rFonts w:ascii="Arial" w:eastAsia="Arial" w:hAnsi="Arial" w:cs="Arial"/>
          <w:color w:val="002060"/>
          <w:sz w:val="20"/>
          <w:szCs w:val="20"/>
        </w:rPr>
        <w:t xml:space="preserve">, </w:t>
      </w:r>
      <w:r w:rsidR="00426A29" w:rsidRPr="001E2940">
        <w:rPr>
          <w:rStyle w:val="spanjoblocation"/>
          <w:rFonts w:ascii="Arial" w:eastAsia="Arial" w:hAnsi="Arial" w:cs="Arial"/>
          <w:color w:val="002060"/>
          <w:sz w:val="20"/>
          <w:szCs w:val="20"/>
        </w:rPr>
        <w:t>Riyadh, Saudi Arabia</w:t>
      </w:r>
    </w:p>
    <w:p w14:paraId="39EFB792" w14:textId="70667EC3" w:rsidR="00131BBD" w:rsidRPr="00131BBD" w:rsidRDefault="00131BBD" w:rsidP="00131BBD">
      <w:pPr>
        <w:pStyle w:val="ListParagraph"/>
        <w:numPr>
          <w:ilvl w:val="0"/>
          <w:numId w:val="11"/>
        </w:numPr>
        <w:rPr>
          <w:rStyle w:val="span"/>
          <w:rFonts w:ascii="Arial" w:eastAsia="Arial" w:hAnsi="Arial" w:cs="Arial"/>
          <w:sz w:val="18"/>
          <w:szCs w:val="18"/>
        </w:rPr>
      </w:pPr>
      <w:r w:rsidRPr="00131BBD">
        <w:rPr>
          <w:rStyle w:val="span"/>
          <w:rFonts w:ascii="Arial" w:eastAsia="Arial" w:hAnsi="Arial" w:cs="Arial"/>
          <w:sz w:val="18"/>
          <w:szCs w:val="18"/>
        </w:rPr>
        <w:t>Le</w:t>
      </w:r>
      <w:r>
        <w:rPr>
          <w:rStyle w:val="span"/>
          <w:rFonts w:ascii="Arial" w:eastAsia="Arial" w:hAnsi="Arial" w:cs="Arial"/>
          <w:sz w:val="18"/>
          <w:szCs w:val="18"/>
        </w:rPr>
        <w:t>a</w:t>
      </w:r>
      <w:r w:rsidRPr="00131BBD">
        <w:rPr>
          <w:rStyle w:val="span"/>
          <w:rFonts w:ascii="Arial" w:eastAsia="Arial" w:hAnsi="Arial" w:cs="Arial"/>
          <w:sz w:val="18"/>
          <w:szCs w:val="18"/>
        </w:rPr>
        <w:t>d test strategy, planning, and execution for data pipelines and MDM solutions, managing the testing team to deliver against project milestones.</w:t>
      </w:r>
    </w:p>
    <w:p w14:paraId="2CF819AB" w14:textId="77777777" w:rsidR="00131BBD" w:rsidRPr="00131BBD" w:rsidRDefault="00131BBD" w:rsidP="00131BBD">
      <w:pPr>
        <w:pStyle w:val="ListParagraph"/>
        <w:numPr>
          <w:ilvl w:val="0"/>
          <w:numId w:val="11"/>
        </w:numPr>
        <w:rPr>
          <w:rStyle w:val="span"/>
          <w:rFonts w:ascii="Arial" w:eastAsia="Arial" w:hAnsi="Arial" w:cs="Arial"/>
          <w:sz w:val="18"/>
          <w:szCs w:val="18"/>
        </w:rPr>
      </w:pPr>
      <w:r w:rsidRPr="00131BBD">
        <w:rPr>
          <w:rStyle w:val="span"/>
          <w:rFonts w:ascii="Arial" w:eastAsia="Arial" w:hAnsi="Arial" w:cs="Arial"/>
          <w:sz w:val="18"/>
          <w:szCs w:val="18"/>
        </w:rPr>
        <w:t>Validated data accuracy, completeness, consistency, and integrity across source, staging, and target systems by designing reconciliation checks and controls.</w:t>
      </w:r>
    </w:p>
    <w:p w14:paraId="4C4C20C6" w14:textId="1103E0E3" w:rsidR="00131BBD" w:rsidRPr="00131BBD" w:rsidRDefault="00131BBD" w:rsidP="00131BBD">
      <w:pPr>
        <w:pStyle w:val="ListParagraph"/>
        <w:numPr>
          <w:ilvl w:val="0"/>
          <w:numId w:val="11"/>
        </w:numPr>
        <w:rPr>
          <w:rStyle w:val="span"/>
          <w:rFonts w:ascii="Arial" w:eastAsia="Arial" w:hAnsi="Arial" w:cs="Arial"/>
          <w:sz w:val="18"/>
          <w:szCs w:val="18"/>
        </w:rPr>
      </w:pPr>
      <w:r w:rsidRPr="00131BBD">
        <w:rPr>
          <w:rStyle w:val="span"/>
          <w:rFonts w:ascii="Arial" w:eastAsia="Arial" w:hAnsi="Arial" w:cs="Arial"/>
          <w:sz w:val="18"/>
          <w:szCs w:val="18"/>
        </w:rPr>
        <w:t xml:space="preserve">Perform root-cause analysis of data defects and </w:t>
      </w:r>
      <w:r>
        <w:rPr>
          <w:rStyle w:val="span"/>
          <w:rFonts w:ascii="Arial" w:eastAsia="Arial" w:hAnsi="Arial" w:cs="Arial"/>
          <w:sz w:val="18"/>
          <w:szCs w:val="18"/>
        </w:rPr>
        <w:t>coordinate</w:t>
      </w:r>
      <w:r w:rsidRPr="00131BBD">
        <w:rPr>
          <w:rStyle w:val="span"/>
          <w:rFonts w:ascii="Arial" w:eastAsia="Arial" w:hAnsi="Arial" w:cs="Arial"/>
          <w:sz w:val="18"/>
          <w:szCs w:val="18"/>
        </w:rPr>
        <w:t xml:space="preserve"> with development, data engineering, and business teams to drive fixes and re-testing.</w:t>
      </w:r>
    </w:p>
    <w:p w14:paraId="4ED1BE8B" w14:textId="4A9F8D1F" w:rsidR="00131BBD" w:rsidRPr="00131BBD" w:rsidRDefault="00131BBD" w:rsidP="00131BBD">
      <w:pPr>
        <w:pStyle w:val="ListParagraph"/>
        <w:numPr>
          <w:ilvl w:val="0"/>
          <w:numId w:val="11"/>
        </w:numPr>
        <w:rPr>
          <w:rStyle w:val="span"/>
          <w:rFonts w:ascii="Arial" w:eastAsia="Arial" w:hAnsi="Arial" w:cs="Arial"/>
          <w:sz w:val="18"/>
          <w:szCs w:val="18"/>
        </w:rPr>
      </w:pPr>
      <w:r w:rsidRPr="00131BBD">
        <w:rPr>
          <w:rStyle w:val="span"/>
          <w:rFonts w:ascii="Arial" w:eastAsia="Arial" w:hAnsi="Arial" w:cs="Arial"/>
          <w:sz w:val="18"/>
          <w:szCs w:val="18"/>
        </w:rPr>
        <w:t>Test end-to-end data warehouse and integration deliveries (data lake, Denodo, SSAS), developing and executing ETL test cases with advanced SQL to verify source-to-target mappings and complex transformations.</w:t>
      </w:r>
    </w:p>
    <w:p w14:paraId="3D34597B" w14:textId="520FC9FF" w:rsidR="00131BBD" w:rsidRPr="001E2940" w:rsidRDefault="00131BBD" w:rsidP="001E2940">
      <w:pPr>
        <w:pStyle w:val="ListParagraph"/>
        <w:numPr>
          <w:ilvl w:val="0"/>
          <w:numId w:val="11"/>
        </w:numPr>
        <w:rPr>
          <w:rStyle w:val="span"/>
          <w:rFonts w:ascii="Arial" w:eastAsia="Arial" w:hAnsi="Arial" w:cs="Arial"/>
          <w:sz w:val="18"/>
          <w:szCs w:val="18"/>
        </w:rPr>
      </w:pPr>
      <w:r w:rsidRPr="00131BBD">
        <w:rPr>
          <w:rStyle w:val="span"/>
          <w:rFonts w:ascii="Arial" w:eastAsia="Arial" w:hAnsi="Arial" w:cs="Arial"/>
          <w:sz w:val="18"/>
          <w:szCs w:val="18"/>
        </w:rPr>
        <w:t>Ensure comprehensive coverage and traceability by reviewing business requirements and technical designs, maintaining test cases, execution evidence, defect logs, and stakeholder status reports, and executing API tests with Postman for data-consumer endpoints.</w:t>
      </w:r>
    </w:p>
    <w:p w14:paraId="645F326C" w14:textId="61662E16" w:rsidR="00192533" w:rsidRPr="001E2940" w:rsidRDefault="00000000">
      <w:pPr>
        <w:pStyle w:val="divdocumentsinglecolumn"/>
        <w:tabs>
          <w:tab w:val="right" w:pos="10286"/>
        </w:tabs>
        <w:spacing w:before="120" w:line="260" w:lineRule="atLeast"/>
        <w:rPr>
          <w:rFonts w:ascii="Arial" w:eastAsia="Arial" w:hAnsi="Arial" w:cs="Arial"/>
          <w:color w:val="002060"/>
          <w:sz w:val="20"/>
          <w:szCs w:val="20"/>
        </w:rPr>
      </w:pPr>
      <w:r w:rsidRPr="001E2940">
        <w:rPr>
          <w:rStyle w:val="spanjobtitle"/>
          <w:rFonts w:ascii="Arial" w:eastAsia="Arial" w:hAnsi="Arial" w:cs="Arial"/>
          <w:color w:val="002060"/>
          <w:sz w:val="20"/>
          <w:szCs w:val="20"/>
        </w:rPr>
        <w:t>Quality Assurance Team Lead</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Pr="001E2940">
        <w:rPr>
          <w:rStyle w:val="spanjobdates"/>
          <w:rFonts w:ascii="Arial" w:eastAsia="Arial" w:hAnsi="Arial" w:cs="Arial"/>
          <w:color w:val="002060"/>
          <w:sz w:val="20"/>
          <w:szCs w:val="20"/>
        </w:rPr>
        <w:t>01/2017 to 0</w:t>
      </w:r>
      <w:r w:rsidR="00A2272F" w:rsidRPr="001E2940">
        <w:rPr>
          <w:rStyle w:val="spanjobdates"/>
          <w:rFonts w:ascii="Arial" w:eastAsia="Arial" w:hAnsi="Arial" w:cs="Arial"/>
          <w:color w:val="002060"/>
          <w:sz w:val="20"/>
          <w:szCs w:val="20"/>
        </w:rPr>
        <w:t>2</w:t>
      </w:r>
      <w:r w:rsidRPr="001E2940">
        <w:rPr>
          <w:rStyle w:val="spanjobdates"/>
          <w:rFonts w:ascii="Arial" w:eastAsia="Arial" w:hAnsi="Arial" w:cs="Arial"/>
          <w:color w:val="002060"/>
          <w:sz w:val="20"/>
          <w:szCs w:val="20"/>
        </w:rPr>
        <w:t>/2023</w:t>
      </w:r>
      <w:r w:rsidRPr="001E2940">
        <w:rPr>
          <w:rStyle w:val="datesWrapper"/>
          <w:rFonts w:ascii="Arial" w:eastAsia="Arial" w:hAnsi="Arial" w:cs="Arial"/>
          <w:color w:val="002060"/>
          <w:sz w:val="20"/>
          <w:szCs w:val="20"/>
        </w:rPr>
        <w:t xml:space="preserve"> </w:t>
      </w:r>
    </w:p>
    <w:p w14:paraId="3712139C" w14:textId="16F25CA9" w:rsidR="00207690" w:rsidRPr="001E2940" w:rsidRDefault="00426A29" w:rsidP="001E2940">
      <w:pPr>
        <w:pStyle w:val="spanpaddedline"/>
        <w:tabs>
          <w:tab w:val="right" w:pos="10286"/>
        </w:tabs>
        <w:spacing w:line="260" w:lineRule="atLeast"/>
        <w:rPr>
          <w:rFonts w:ascii="Arial" w:eastAsia="Arial" w:hAnsi="Arial" w:cs="Arial"/>
          <w:color w:val="002060"/>
          <w:sz w:val="20"/>
          <w:szCs w:val="20"/>
        </w:rPr>
      </w:pPr>
      <w:r w:rsidRPr="001E2940">
        <w:rPr>
          <w:rStyle w:val="spancompanyname"/>
          <w:rFonts w:ascii="Arial" w:eastAsia="Arial" w:hAnsi="Arial" w:cs="Arial"/>
          <w:color w:val="002060"/>
          <w:sz w:val="20"/>
          <w:szCs w:val="20"/>
        </w:rPr>
        <w:t>AXA Egypt</w:t>
      </w:r>
      <w:r w:rsidRPr="001E2940">
        <w:rPr>
          <w:rStyle w:val="datesWrapper"/>
          <w:rFonts w:ascii="Arial" w:eastAsia="Arial" w:hAnsi="Arial" w:cs="Arial"/>
          <w:color w:val="002060"/>
          <w:sz w:val="20"/>
          <w:szCs w:val="20"/>
        </w:rPr>
        <w:t xml:space="preserve">, </w:t>
      </w:r>
      <w:r w:rsidRPr="001E2940">
        <w:rPr>
          <w:rStyle w:val="spanjoblocation"/>
          <w:rFonts w:ascii="Arial" w:eastAsia="Arial" w:hAnsi="Arial" w:cs="Arial"/>
          <w:color w:val="002060"/>
          <w:sz w:val="20"/>
          <w:szCs w:val="20"/>
        </w:rPr>
        <w:t>Cairo, Egypt</w:t>
      </w:r>
      <w:r w:rsidRPr="001E2940">
        <w:rPr>
          <w:rStyle w:val="datesWrapper"/>
          <w:rFonts w:ascii="Arial" w:eastAsia="Arial" w:hAnsi="Arial" w:cs="Arial"/>
          <w:color w:val="002060"/>
          <w:sz w:val="20"/>
          <w:szCs w:val="20"/>
        </w:rPr>
        <w:t xml:space="preserve"> </w:t>
      </w:r>
    </w:p>
    <w:p w14:paraId="7DEF9B61" w14:textId="7233AF78" w:rsidR="00B33B3F" w:rsidRPr="00B33B3F" w:rsidRDefault="00B33B3F" w:rsidP="00207690">
      <w:pPr>
        <w:pStyle w:val="ListParagraph"/>
        <w:numPr>
          <w:ilvl w:val="0"/>
          <w:numId w:val="11"/>
        </w:numPr>
        <w:rPr>
          <w:rStyle w:val="span"/>
          <w:rFonts w:ascii="Arial" w:eastAsia="Arial" w:hAnsi="Arial" w:cs="Arial"/>
          <w:sz w:val="18"/>
          <w:szCs w:val="18"/>
        </w:rPr>
      </w:pPr>
      <w:r w:rsidRPr="00B33B3F">
        <w:rPr>
          <w:rStyle w:val="span"/>
          <w:rFonts w:ascii="Arial" w:eastAsia="Arial" w:hAnsi="Arial" w:cs="Arial"/>
          <w:sz w:val="18"/>
          <w:szCs w:val="18"/>
        </w:rPr>
        <w:t>Le</w:t>
      </w:r>
      <w:r w:rsidR="00DA4E25">
        <w:rPr>
          <w:rStyle w:val="span"/>
          <w:rFonts w:ascii="Arial" w:eastAsia="Arial" w:hAnsi="Arial" w:cs="Arial"/>
          <w:sz w:val="18"/>
          <w:szCs w:val="18"/>
        </w:rPr>
        <w:t>a</w:t>
      </w:r>
      <w:r w:rsidRPr="00B33B3F">
        <w:rPr>
          <w:rStyle w:val="span"/>
          <w:rFonts w:ascii="Arial" w:eastAsia="Arial" w:hAnsi="Arial" w:cs="Arial"/>
          <w:sz w:val="18"/>
          <w:szCs w:val="18"/>
        </w:rPr>
        <w:t xml:space="preserve">d the Quality Control team, managing </w:t>
      </w:r>
      <w:r>
        <w:rPr>
          <w:rStyle w:val="span"/>
          <w:rFonts w:ascii="Arial" w:eastAsia="Arial" w:hAnsi="Arial" w:cs="Arial"/>
          <w:sz w:val="18"/>
          <w:szCs w:val="18"/>
        </w:rPr>
        <w:t>day-to-day</w:t>
      </w:r>
      <w:r w:rsidRPr="00B33B3F">
        <w:rPr>
          <w:rStyle w:val="span"/>
          <w:rFonts w:ascii="Arial" w:eastAsia="Arial" w:hAnsi="Arial" w:cs="Arial"/>
          <w:sz w:val="18"/>
          <w:szCs w:val="18"/>
        </w:rPr>
        <w:t xml:space="preserve"> activities, resource planning, and coaching to maintain a high-performing, motivated workforce.</w:t>
      </w:r>
    </w:p>
    <w:p w14:paraId="6C28CEEC" w14:textId="7B9730AF" w:rsidR="00B33B3F" w:rsidRPr="00B33B3F" w:rsidRDefault="00B33B3F" w:rsidP="00207690">
      <w:pPr>
        <w:pStyle w:val="ListParagraph"/>
        <w:numPr>
          <w:ilvl w:val="0"/>
          <w:numId w:val="11"/>
        </w:numPr>
        <w:rPr>
          <w:rStyle w:val="span"/>
          <w:rFonts w:ascii="Arial" w:eastAsia="Arial" w:hAnsi="Arial" w:cs="Arial"/>
          <w:sz w:val="18"/>
          <w:szCs w:val="18"/>
        </w:rPr>
      </w:pPr>
      <w:r w:rsidRPr="00B33B3F">
        <w:rPr>
          <w:rStyle w:val="span"/>
          <w:rFonts w:ascii="Arial" w:eastAsia="Arial" w:hAnsi="Arial" w:cs="Arial"/>
          <w:sz w:val="18"/>
          <w:szCs w:val="18"/>
        </w:rPr>
        <w:t>Define and implement test strategies and detailed test plans, covering objectives, scope, levels, techniques, and environments for complex insurance applications.</w:t>
      </w:r>
    </w:p>
    <w:p w14:paraId="74972925" w14:textId="727C1328" w:rsidR="00B33B3F" w:rsidRPr="00B33B3F" w:rsidRDefault="00B33B3F" w:rsidP="00207690">
      <w:pPr>
        <w:pStyle w:val="ListParagraph"/>
        <w:numPr>
          <w:ilvl w:val="0"/>
          <w:numId w:val="11"/>
        </w:numPr>
        <w:rPr>
          <w:rStyle w:val="span"/>
          <w:rFonts w:ascii="Arial" w:eastAsia="Arial" w:hAnsi="Arial" w:cs="Arial"/>
          <w:sz w:val="18"/>
          <w:szCs w:val="18"/>
        </w:rPr>
      </w:pPr>
      <w:r w:rsidRPr="00B33B3F">
        <w:rPr>
          <w:rStyle w:val="span"/>
          <w:rFonts w:ascii="Arial" w:eastAsia="Arial" w:hAnsi="Arial" w:cs="Arial"/>
          <w:sz w:val="18"/>
          <w:szCs w:val="18"/>
        </w:rPr>
        <w:t>Conduct risk assessments, impact analysis, and defect triage meetings to prioritize testing efforts and ensure timely resolution of critical issues.</w:t>
      </w:r>
    </w:p>
    <w:p w14:paraId="6612628E" w14:textId="507245A0" w:rsidR="00B33B3F" w:rsidRPr="00B33B3F" w:rsidRDefault="00B33B3F" w:rsidP="00207690">
      <w:pPr>
        <w:pStyle w:val="ListParagraph"/>
        <w:numPr>
          <w:ilvl w:val="0"/>
          <w:numId w:val="11"/>
        </w:numPr>
        <w:rPr>
          <w:rStyle w:val="span"/>
          <w:rFonts w:ascii="Arial" w:eastAsia="Arial" w:hAnsi="Arial" w:cs="Arial"/>
          <w:sz w:val="18"/>
          <w:szCs w:val="18"/>
        </w:rPr>
      </w:pPr>
      <w:r w:rsidRPr="00B33B3F">
        <w:rPr>
          <w:rStyle w:val="span"/>
          <w:rFonts w:ascii="Arial" w:eastAsia="Arial" w:hAnsi="Arial" w:cs="Arial"/>
          <w:sz w:val="18"/>
          <w:szCs w:val="18"/>
        </w:rPr>
        <w:t>Overs</w:t>
      </w:r>
      <w:r w:rsidR="00DA4E25">
        <w:rPr>
          <w:rStyle w:val="span"/>
          <w:rFonts w:ascii="Arial" w:eastAsia="Arial" w:hAnsi="Arial" w:cs="Arial"/>
          <w:sz w:val="18"/>
          <w:szCs w:val="18"/>
        </w:rPr>
        <w:t>ee</w:t>
      </w:r>
      <w:r w:rsidRPr="00B33B3F">
        <w:rPr>
          <w:rStyle w:val="span"/>
          <w:rFonts w:ascii="Arial" w:eastAsia="Arial" w:hAnsi="Arial" w:cs="Arial"/>
          <w:sz w:val="18"/>
          <w:szCs w:val="18"/>
        </w:rPr>
        <w:t xml:space="preserve"> and execute system, integration, API, database, and UAT testing to confirm solutions met functional and quality requirements.</w:t>
      </w:r>
    </w:p>
    <w:p w14:paraId="333552F4" w14:textId="6B1C4634" w:rsidR="00B33B3F" w:rsidRPr="00BD7872" w:rsidRDefault="00B33B3F" w:rsidP="00207690">
      <w:pPr>
        <w:pStyle w:val="ListParagraph"/>
        <w:numPr>
          <w:ilvl w:val="0"/>
          <w:numId w:val="11"/>
        </w:numPr>
        <w:rPr>
          <w:rStyle w:val="span"/>
          <w:rFonts w:ascii="Arial" w:eastAsia="Arial" w:hAnsi="Arial" w:cs="Arial"/>
          <w:sz w:val="18"/>
          <w:szCs w:val="18"/>
        </w:rPr>
      </w:pPr>
      <w:r w:rsidRPr="00B33B3F">
        <w:rPr>
          <w:rStyle w:val="span"/>
          <w:rFonts w:ascii="Arial" w:eastAsia="Arial" w:hAnsi="Arial" w:cs="Arial"/>
          <w:sz w:val="18"/>
          <w:szCs w:val="18"/>
        </w:rPr>
        <w:t>Report</w:t>
      </w:r>
      <w:r w:rsidR="00DA4E25">
        <w:rPr>
          <w:rStyle w:val="span"/>
          <w:rFonts w:ascii="Arial" w:eastAsia="Arial" w:hAnsi="Arial" w:cs="Arial"/>
          <w:sz w:val="18"/>
          <w:szCs w:val="18"/>
        </w:rPr>
        <w:t>ing</w:t>
      </w:r>
      <w:r w:rsidRPr="00B33B3F">
        <w:rPr>
          <w:rStyle w:val="span"/>
          <w:rFonts w:ascii="Arial" w:eastAsia="Arial" w:hAnsi="Arial" w:cs="Arial"/>
          <w:sz w:val="18"/>
          <w:szCs w:val="18"/>
        </w:rPr>
        <w:t xml:space="preserve"> test status, progress, and quality metrics to project managers and senior management, and drove continuous improvement of testing processes to increase efficiency and product quality.</w:t>
      </w:r>
    </w:p>
    <w:p w14:paraId="22DE22E7" w14:textId="77777777" w:rsidR="00192533" w:rsidRPr="001E2940" w:rsidRDefault="00000000">
      <w:pPr>
        <w:pStyle w:val="divdocumentsinglecolumn"/>
        <w:tabs>
          <w:tab w:val="right" w:pos="10286"/>
        </w:tabs>
        <w:spacing w:before="120" w:line="260" w:lineRule="atLeast"/>
        <w:rPr>
          <w:rFonts w:ascii="Arial" w:eastAsia="Arial" w:hAnsi="Arial" w:cs="Arial"/>
          <w:color w:val="002060"/>
          <w:sz w:val="20"/>
          <w:szCs w:val="20"/>
        </w:rPr>
      </w:pPr>
      <w:r w:rsidRPr="001E2940">
        <w:rPr>
          <w:rStyle w:val="spanjobtitle"/>
          <w:rFonts w:ascii="Arial" w:eastAsia="Arial" w:hAnsi="Arial" w:cs="Arial"/>
          <w:color w:val="002060"/>
          <w:sz w:val="20"/>
          <w:szCs w:val="20"/>
        </w:rPr>
        <w:t>Senior Quality Assurance Engineer</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Pr="001E2940">
        <w:rPr>
          <w:rStyle w:val="spanjobdates"/>
          <w:rFonts w:ascii="Arial" w:eastAsia="Arial" w:hAnsi="Arial" w:cs="Arial"/>
          <w:color w:val="002060"/>
          <w:sz w:val="20"/>
          <w:szCs w:val="20"/>
        </w:rPr>
        <w:t>08/2014 to 12/2016</w:t>
      </w:r>
      <w:r w:rsidRPr="001E2940">
        <w:rPr>
          <w:rStyle w:val="datesWrapper"/>
          <w:rFonts w:ascii="Arial" w:eastAsia="Arial" w:hAnsi="Arial" w:cs="Arial"/>
          <w:color w:val="002060"/>
          <w:sz w:val="20"/>
          <w:szCs w:val="20"/>
        </w:rPr>
        <w:t xml:space="preserve"> </w:t>
      </w:r>
    </w:p>
    <w:p w14:paraId="1FC8A6AD" w14:textId="605E265B" w:rsidR="003F2AFC" w:rsidRPr="001E2940" w:rsidRDefault="00426A29" w:rsidP="001E2940">
      <w:pPr>
        <w:pStyle w:val="spanpaddedline"/>
        <w:tabs>
          <w:tab w:val="right" w:pos="10286"/>
        </w:tabs>
        <w:spacing w:line="260" w:lineRule="atLeast"/>
        <w:rPr>
          <w:rFonts w:ascii="Arial" w:eastAsia="Arial" w:hAnsi="Arial" w:cs="Arial"/>
          <w:b/>
          <w:bCs/>
          <w:color w:val="002060"/>
          <w:sz w:val="20"/>
          <w:szCs w:val="20"/>
        </w:rPr>
      </w:pPr>
      <w:r w:rsidRPr="001E2940">
        <w:rPr>
          <w:rStyle w:val="spancompanyname"/>
          <w:rFonts w:ascii="Arial" w:eastAsia="Arial" w:hAnsi="Arial" w:cs="Arial"/>
          <w:color w:val="002060"/>
          <w:sz w:val="20"/>
          <w:szCs w:val="20"/>
        </w:rPr>
        <w:t>AXA Egypt</w:t>
      </w:r>
      <w:r w:rsidRPr="001E2940">
        <w:rPr>
          <w:rStyle w:val="datesWrapper"/>
          <w:rFonts w:ascii="Arial" w:eastAsia="Arial" w:hAnsi="Arial" w:cs="Arial"/>
          <w:color w:val="002060"/>
          <w:sz w:val="20"/>
          <w:szCs w:val="20"/>
        </w:rPr>
        <w:t xml:space="preserve">, </w:t>
      </w:r>
      <w:r w:rsidRPr="001E2940">
        <w:rPr>
          <w:rStyle w:val="spanjoblocation"/>
          <w:rFonts w:ascii="Arial" w:eastAsia="Arial" w:hAnsi="Arial" w:cs="Arial"/>
          <w:color w:val="002060"/>
          <w:sz w:val="20"/>
          <w:szCs w:val="20"/>
        </w:rPr>
        <w:t>Cairo, Egypt</w:t>
      </w:r>
    </w:p>
    <w:p w14:paraId="1A327B63" w14:textId="73E3F24E" w:rsidR="00F95016" w:rsidRPr="00F95016" w:rsidRDefault="00F95016" w:rsidP="003F2AFC">
      <w:pPr>
        <w:pStyle w:val="ListParagraph"/>
        <w:numPr>
          <w:ilvl w:val="0"/>
          <w:numId w:val="11"/>
        </w:numPr>
        <w:rPr>
          <w:rStyle w:val="span"/>
          <w:rFonts w:ascii="Arial" w:eastAsia="Arial" w:hAnsi="Arial" w:cs="Arial"/>
          <w:sz w:val="18"/>
          <w:szCs w:val="18"/>
        </w:rPr>
      </w:pPr>
      <w:r>
        <w:rPr>
          <w:rStyle w:val="span"/>
          <w:rFonts w:ascii="Arial" w:eastAsia="Arial" w:hAnsi="Arial" w:cs="Arial"/>
          <w:sz w:val="18"/>
          <w:szCs w:val="18"/>
        </w:rPr>
        <w:t>Estimate</w:t>
      </w:r>
      <w:r w:rsidRPr="00F95016">
        <w:rPr>
          <w:rStyle w:val="span"/>
          <w:rFonts w:ascii="Arial" w:eastAsia="Arial" w:hAnsi="Arial" w:cs="Arial"/>
          <w:sz w:val="18"/>
          <w:szCs w:val="18"/>
        </w:rPr>
        <w:t xml:space="preserve">, prioritize, </w:t>
      </w:r>
      <w:r>
        <w:rPr>
          <w:rStyle w:val="span"/>
          <w:rFonts w:ascii="Arial" w:eastAsia="Arial" w:hAnsi="Arial" w:cs="Arial"/>
          <w:sz w:val="18"/>
          <w:szCs w:val="18"/>
        </w:rPr>
        <w:t>plan</w:t>
      </w:r>
      <w:r w:rsidRPr="00F95016">
        <w:rPr>
          <w:rStyle w:val="span"/>
          <w:rFonts w:ascii="Arial" w:eastAsia="Arial" w:hAnsi="Arial" w:cs="Arial"/>
          <w:sz w:val="18"/>
          <w:szCs w:val="18"/>
        </w:rPr>
        <w:t>, and coordinate testing activities across multiple releases and platforms.</w:t>
      </w:r>
    </w:p>
    <w:p w14:paraId="1DB4434F" w14:textId="3911F3DC" w:rsidR="00F95016" w:rsidRPr="00F95016" w:rsidRDefault="00F95016" w:rsidP="003F2AFC">
      <w:pPr>
        <w:pStyle w:val="ListParagraph"/>
        <w:numPr>
          <w:ilvl w:val="0"/>
          <w:numId w:val="11"/>
        </w:numPr>
        <w:rPr>
          <w:rStyle w:val="span"/>
          <w:rFonts w:ascii="Arial" w:eastAsia="Arial" w:hAnsi="Arial" w:cs="Arial"/>
          <w:sz w:val="18"/>
          <w:szCs w:val="18"/>
        </w:rPr>
      </w:pPr>
      <w:r w:rsidRPr="00F95016">
        <w:rPr>
          <w:rStyle w:val="span"/>
          <w:rFonts w:ascii="Arial" w:eastAsia="Arial" w:hAnsi="Arial" w:cs="Arial"/>
          <w:sz w:val="18"/>
          <w:szCs w:val="18"/>
        </w:rPr>
        <w:t>Design and execute test cases and scripts in test management tools, covering web, desktop, and API environments.</w:t>
      </w:r>
    </w:p>
    <w:p w14:paraId="2786E5F9" w14:textId="64EF6BDE" w:rsidR="00F95016" w:rsidRPr="00F95016" w:rsidRDefault="00F95016" w:rsidP="003F2AFC">
      <w:pPr>
        <w:pStyle w:val="ListParagraph"/>
        <w:numPr>
          <w:ilvl w:val="0"/>
          <w:numId w:val="11"/>
        </w:numPr>
        <w:rPr>
          <w:rStyle w:val="span"/>
          <w:rFonts w:ascii="Arial" w:eastAsia="Arial" w:hAnsi="Arial" w:cs="Arial"/>
          <w:sz w:val="18"/>
          <w:szCs w:val="18"/>
        </w:rPr>
      </w:pPr>
      <w:r w:rsidRPr="00F95016">
        <w:rPr>
          <w:rStyle w:val="span"/>
          <w:rFonts w:ascii="Arial" w:eastAsia="Arial" w:hAnsi="Arial" w:cs="Arial"/>
          <w:sz w:val="18"/>
          <w:szCs w:val="18"/>
        </w:rPr>
        <w:t>Provid</w:t>
      </w:r>
      <w:r>
        <w:rPr>
          <w:rStyle w:val="span"/>
          <w:rFonts w:ascii="Arial" w:eastAsia="Arial" w:hAnsi="Arial" w:cs="Arial"/>
          <w:sz w:val="18"/>
          <w:szCs w:val="18"/>
        </w:rPr>
        <w:t>e</w:t>
      </w:r>
      <w:r w:rsidRPr="00F95016">
        <w:rPr>
          <w:rStyle w:val="span"/>
          <w:rFonts w:ascii="Arial" w:eastAsia="Arial" w:hAnsi="Arial" w:cs="Arial"/>
          <w:sz w:val="18"/>
          <w:szCs w:val="18"/>
        </w:rPr>
        <w:t xml:space="preserve"> clear feedback to development teams and effectively communicate defects and risks to both technical and non-technical stakeholders.</w:t>
      </w:r>
    </w:p>
    <w:p w14:paraId="7D3144BD" w14:textId="1CD0A1A3" w:rsidR="00F95016" w:rsidRPr="00F95016" w:rsidRDefault="00F95016" w:rsidP="003F2AFC">
      <w:pPr>
        <w:pStyle w:val="ListParagraph"/>
        <w:numPr>
          <w:ilvl w:val="0"/>
          <w:numId w:val="11"/>
        </w:numPr>
        <w:rPr>
          <w:rStyle w:val="span"/>
          <w:rFonts w:ascii="Arial" w:eastAsia="Arial" w:hAnsi="Arial" w:cs="Arial"/>
          <w:sz w:val="18"/>
          <w:szCs w:val="18"/>
        </w:rPr>
      </w:pPr>
      <w:r w:rsidRPr="00F95016">
        <w:rPr>
          <w:rStyle w:val="span"/>
          <w:rFonts w:ascii="Arial" w:eastAsia="Arial" w:hAnsi="Arial" w:cs="Arial"/>
          <w:sz w:val="18"/>
          <w:szCs w:val="18"/>
        </w:rPr>
        <w:t>Prepare and present test reports summarizing coverage, results, and outstanding issues.</w:t>
      </w:r>
    </w:p>
    <w:p w14:paraId="20EADBF8" w14:textId="10CDDB73" w:rsidR="00F95016" w:rsidRPr="001558C9" w:rsidRDefault="00F95016" w:rsidP="001558C9">
      <w:pPr>
        <w:pStyle w:val="ListParagraph"/>
        <w:numPr>
          <w:ilvl w:val="0"/>
          <w:numId w:val="11"/>
        </w:numPr>
        <w:rPr>
          <w:rStyle w:val="spanjobtitle"/>
          <w:rFonts w:ascii="Arial" w:eastAsia="Arial" w:hAnsi="Arial" w:cs="Arial"/>
          <w:b w:val="0"/>
          <w:bCs w:val="0"/>
          <w:sz w:val="18"/>
          <w:szCs w:val="18"/>
        </w:rPr>
      </w:pPr>
      <w:r w:rsidRPr="00F95016">
        <w:rPr>
          <w:rStyle w:val="span"/>
          <w:rFonts w:ascii="Arial" w:eastAsia="Arial" w:hAnsi="Arial" w:cs="Arial"/>
          <w:sz w:val="18"/>
          <w:szCs w:val="18"/>
        </w:rPr>
        <w:t>Collaborate daily with developers to clarify business requirements and logic, ensuring accurate understanding and implementation.</w:t>
      </w:r>
    </w:p>
    <w:p w14:paraId="70C7DD8C" w14:textId="2A62873C" w:rsidR="00192533" w:rsidRPr="001E2940" w:rsidRDefault="00000000">
      <w:pPr>
        <w:pStyle w:val="divdocumentsinglecolumn"/>
        <w:tabs>
          <w:tab w:val="right" w:pos="10286"/>
        </w:tabs>
        <w:spacing w:before="120" w:line="260" w:lineRule="atLeast"/>
        <w:rPr>
          <w:rFonts w:ascii="Arial" w:eastAsia="Arial" w:hAnsi="Arial" w:cs="Arial"/>
          <w:color w:val="002060"/>
          <w:sz w:val="20"/>
          <w:szCs w:val="20"/>
        </w:rPr>
      </w:pPr>
      <w:r w:rsidRPr="001E2940">
        <w:rPr>
          <w:rStyle w:val="spanjobtitle"/>
          <w:rFonts w:ascii="Arial" w:eastAsia="Arial" w:hAnsi="Arial" w:cs="Arial"/>
          <w:color w:val="002060"/>
          <w:sz w:val="20"/>
          <w:szCs w:val="20"/>
        </w:rPr>
        <w:t>Senior .Net Developer</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Pr="001E2940">
        <w:rPr>
          <w:rStyle w:val="spanjobdates"/>
          <w:rFonts w:ascii="Arial" w:eastAsia="Arial" w:hAnsi="Arial" w:cs="Arial"/>
          <w:color w:val="002060"/>
          <w:sz w:val="20"/>
          <w:szCs w:val="20"/>
        </w:rPr>
        <w:t>09/2012 to 07/2014</w:t>
      </w:r>
      <w:r w:rsidRPr="001E2940">
        <w:rPr>
          <w:rStyle w:val="datesWrapper"/>
          <w:rFonts w:ascii="Arial" w:eastAsia="Arial" w:hAnsi="Arial" w:cs="Arial"/>
          <w:color w:val="002060"/>
          <w:sz w:val="20"/>
          <w:szCs w:val="20"/>
        </w:rPr>
        <w:t xml:space="preserve"> </w:t>
      </w:r>
    </w:p>
    <w:p w14:paraId="44FE204A" w14:textId="188FD153" w:rsidR="001558C9" w:rsidRPr="001E2940" w:rsidRDefault="00426A29" w:rsidP="001E2940">
      <w:pPr>
        <w:pStyle w:val="spanpaddedline"/>
        <w:tabs>
          <w:tab w:val="right" w:pos="10286"/>
        </w:tabs>
        <w:spacing w:line="260" w:lineRule="atLeast"/>
        <w:rPr>
          <w:rFonts w:ascii="Arial" w:eastAsia="Arial" w:hAnsi="Arial" w:cs="Arial"/>
          <w:b/>
          <w:bCs/>
          <w:color w:val="002060"/>
          <w:sz w:val="20"/>
          <w:szCs w:val="20"/>
        </w:rPr>
      </w:pPr>
      <w:r w:rsidRPr="001E2940">
        <w:rPr>
          <w:rStyle w:val="spancompanyname"/>
          <w:rFonts w:ascii="Arial" w:eastAsia="Arial" w:hAnsi="Arial" w:cs="Arial"/>
          <w:color w:val="002060"/>
          <w:sz w:val="20"/>
          <w:szCs w:val="20"/>
        </w:rPr>
        <w:t>AXA Egypt</w:t>
      </w:r>
      <w:r w:rsidRPr="001E2940">
        <w:rPr>
          <w:rStyle w:val="datesWrapper"/>
          <w:rFonts w:ascii="Arial" w:eastAsia="Arial" w:hAnsi="Arial" w:cs="Arial"/>
          <w:color w:val="002060"/>
          <w:sz w:val="20"/>
          <w:szCs w:val="20"/>
        </w:rPr>
        <w:t xml:space="preserve">, </w:t>
      </w:r>
      <w:r w:rsidRPr="001E2940">
        <w:rPr>
          <w:rStyle w:val="spanjoblocation"/>
          <w:rFonts w:ascii="Arial" w:eastAsia="Arial" w:hAnsi="Arial" w:cs="Arial"/>
          <w:color w:val="002060"/>
          <w:sz w:val="20"/>
          <w:szCs w:val="20"/>
        </w:rPr>
        <w:t>Cairo, Egypt</w:t>
      </w:r>
    </w:p>
    <w:p w14:paraId="7D7485F0"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Develop, test, debug, and maintain .Net applications for insurance products</w:t>
      </w:r>
    </w:p>
    <w:p w14:paraId="7A434B9C"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Collaborate with cross-functional teams to identify areas of improvement and implement changes</w:t>
      </w:r>
    </w:p>
    <w:p w14:paraId="02B89098"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Write clean, scalable, and documented code that meets industry standards</w:t>
      </w:r>
    </w:p>
    <w:p w14:paraId="0ED8F1EE"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Troubleshoot and fix bugs and issues that arise during the development process</w:t>
      </w:r>
    </w:p>
    <w:p w14:paraId="4BF7FDAB" w14:textId="77777777" w:rsidR="00192533" w:rsidRPr="001E2940" w:rsidRDefault="00000000">
      <w:pPr>
        <w:pStyle w:val="divdocumentsinglecolumn"/>
        <w:tabs>
          <w:tab w:val="right" w:pos="10286"/>
        </w:tabs>
        <w:spacing w:before="120" w:line="260" w:lineRule="atLeast"/>
        <w:rPr>
          <w:rFonts w:ascii="Arial" w:eastAsia="Arial" w:hAnsi="Arial" w:cs="Arial"/>
          <w:color w:val="002060"/>
          <w:sz w:val="20"/>
          <w:szCs w:val="20"/>
        </w:rPr>
      </w:pPr>
      <w:r w:rsidRPr="001E2940">
        <w:rPr>
          <w:rStyle w:val="spanjobtitle"/>
          <w:rFonts w:ascii="Arial" w:eastAsia="Arial" w:hAnsi="Arial" w:cs="Arial"/>
          <w:color w:val="002060"/>
          <w:sz w:val="20"/>
          <w:szCs w:val="20"/>
        </w:rPr>
        <w:t>.NET Developer</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Pr="001E2940">
        <w:rPr>
          <w:rStyle w:val="spanjobdates"/>
          <w:rFonts w:ascii="Arial" w:eastAsia="Arial" w:hAnsi="Arial" w:cs="Arial"/>
          <w:color w:val="002060"/>
          <w:sz w:val="20"/>
          <w:szCs w:val="20"/>
        </w:rPr>
        <w:t>01/2010 to 08/2012</w:t>
      </w:r>
      <w:r w:rsidRPr="001E2940">
        <w:rPr>
          <w:rStyle w:val="datesWrapper"/>
          <w:rFonts w:ascii="Arial" w:eastAsia="Arial" w:hAnsi="Arial" w:cs="Arial"/>
          <w:color w:val="002060"/>
          <w:sz w:val="20"/>
          <w:szCs w:val="20"/>
        </w:rPr>
        <w:t xml:space="preserve"> </w:t>
      </w:r>
    </w:p>
    <w:p w14:paraId="4C557864" w14:textId="60758C2F" w:rsidR="001558C9" w:rsidRPr="001E2940" w:rsidRDefault="00000000" w:rsidP="001E2940">
      <w:pPr>
        <w:pStyle w:val="spanpaddedline"/>
        <w:tabs>
          <w:tab w:val="right" w:pos="10286"/>
        </w:tabs>
        <w:spacing w:line="260" w:lineRule="atLeast"/>
        <w:rPr>
          <w:rFonts w:ascii="Arial" w:eastAsia="Arial" w:hAnsi="Arial" w:cs="Arial"/>
          <w:color w:val="002060"/>
          <w:sz w:val="20"/>
          <w:szCs w:val="20"/>
        </w:rPr>
      </w:pPr>
      <w:r w:rsidRPr="001E2940">
        <w:rPr>
          <w:rStyle w:val="spancompanyname"/>
          <w:rFonts w:ascii="Arial" w:eastAsia="Arial" w:hAnsi="Arial" w:cs="Arial"/>
          <w:color w:val="002060"/>
          <w:sz w:val="20"/>
          <w:szCs w:val="20"/>
        </w:rPr>
        <w:t>B&amp;F SW Services</w:t>
      </w:r>
      <w:r w:rsidR="00426A29" w:rsidRPr="001E2940">
        <w:rPr>
          <w:rStyle w:val="spancompanyname"/>
          <w:rFonts w:ascii="Arial" w:eastAsia="Arial" w:hAnsi="Arial" w:cs="Arial"/>
          <w:color w:val="002060"/>
          <w:sz w:val="20"/>
          <w:szCs w:val="20"/>
        </w:rPr>
        <w:t>,</w:t>
      </w:r>
      <w:r w:rsidR="00426A29" w:rsidRPr="001E2940">
        <w:rPr>
          <w:rStyle w:val="spanjoblocation"/>
          <w:rFonts w:ascii="Arial" w:eastAsia="Arial" w:hAnsi="Arial" w:cs="Arial"/>
          <w:color w:val="002060"/>
          <w:sz w:val="20"/>
          <w:szCs w:val="20"/>
        </w:rPr>
        <w:t xml:space="preserve"> Cairo, Egypt</w:t>
      </w:r>
      <w:r w:rsidRPr="001E2940">
        <w:rPr>
          <w:rStyle w:val="datesWrapper"/>
          <w:rFonts w:ascii="Arial" w:eastAsia="Arial" w:hAnsi="Arial" w:cs="Arial"/>
          <w:color w:val="002060"/>
          <w:sz w:val="20"/>
          <w:szCs w:val="20"/>
        </w:rPr>
        <w:t xml:space="preserve"> </w:t>
      </w:r>
    </w:p>
    <w:p w14:paraId="2CCE46F9"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Develop, test, debug, and maintain .Net applications</w:t>
      </w:r>
    </w:p>
    <w:p w14:paraId="00857C47"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Gather and analyze user requirements to design and implement efficient software solutions</w:t>
      </w:r>
    </w:p>
    <w:p w14:paraId="1BFD5DA7" w14:textId="77777777" w:rsidR="00192533" w:rsidRPr="00A220D2" w:rsidRDefault="00000000" w:rsidP="001558C9">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Collaborate with cross-functional teams to identify areas of improvement and implement changes</w:t>
      </w:r>
    </w:p>
    <w:p w14:paraId="4FDD15C2" w14:textId="4171CCD6" w:rsidR="00192533" w:rsidRDefault="00000000" w:rsidP="0032205A">
      <w:pPr>
        <w:pStyle w:val="ListParagraph"/>
        <w:numPr>
          <w:ilvl w:val="0"/>
          <w:numId w:val="11"/>
        </w:numPr>
        <w:rPr>
          <w:rStyle w:val="span"/>
          <w:rFonts w:ascii="Arial" w:eastAsia="Arial" w:hAnsi="Arial" w:cs="Arial"/>
          <w:sz w:val="18"/>
          <w:szCs w:val="18"/>
        </w:rPr>
      </w:pPr>
      <w:r w:rsidRPr="00A220D2">
        <w:rPr>
          <w:rStyle w:val="span"/>
          <w:rFonts w:ascii="Arial" w:eastAsia="Arial" w:hAnsi="Arial" w:cs="Arial"/>
          <w:sz w:val="18"/>
          <w:szCs w:val="18"/>
        </w:rPr>
        <w:t>Write clean, scalable, and documented code that meets industry standards</w:t>
      </w:r>
    </w:p>
    <w:p w14:paraId="41093CC1" w14:textId="77777777" w:rsidR="0032205A" w:rsidRDefault="0032205A" w:rsidP="0032205A">
      <w:pPr>
        <w:rPr>
          <w:rFonts w:ascii="Arial" w:eastAsia="Arial" w:hAnsi="Arial" w:cs="Arial"/>
          <w:sz w:val="18"/>
          <w:szCs w:val="18"/>
        </w:rPr>
      </w:pPr>
    </w:p>
    <w:p w14:paraId="5754A86D" w14:textId="77777777" w:rsidR="0032205A" w:rsidRDefault="0032205A" w:rsidP="0032205A">
      <w:pPr>
        <w:pStyle w:val="divdocumentdivsectiontitle"/>
        <w:pBdr>
          <w:bottom w:val="single" w:sz="8" w:space="4" w:color="34393E"/>
        </w:pBdr>
        <w:spacing w:before="160" w:after="60"/>
        <w:rPr>
          <w:rFonts w:ascii="Arial" w:eastAsia="Arial" w:hAnsi="Arial" w:cs="Arial"/>
          <w:b/>
          <w:bCs/>
          <w:color w:val="34393E"/>
        </w:rPr>
      </w:pPr>
      <w:r>
        <w:rPr>
          <w:rFonts w:ascii="Arial" w:eastAsia="Arial" w:hAnsi="Arial" w:cs="Arial"/>
          <w:b/>
          <w:bCs/>
          <w:color w:val="34393E"/>
        </w:rPr>
        <w:t>Education</w:t>
      </w:r>
    </w:p>
    <w:p w14:paraId="65CE41C6" w14:textId="77777777" w:rsidR="0032205A" w:rsidRPr="001E2940" w:rsidRDefault="0032205A" w:rsidP="0032205A">
      <w:pPr>
        <w:pStyle w:val="divdocumentsinglecolumn"/>
        <w:tabs>
          <w:tab w:val="right" w:pos="10286"/>
        </w:tabs>
        <w:spacing w:line="260" w:lineRule="atLeast"/>
        <w:rPr>
          <w:rFonts w:ascii="Arial" w:eastAsia="Arial" w:hAnsi="Arial" w:cs="Arial"/>
          <w:color w:val="002060"/>
          <w:sz w:val="20"/>
          <w:szCs w:val="20"/>
        </w:rPr>
      </w:pPr>
      <w:r w:rsidRPr="001E2940">
        <w:rPr>
          <w:rStyle w:val="spandegree"/>
          <w:rFonts w:ascii="Arial" w:eastAsia="Arial" w:hAnsi="Arial" w:cs="Arial"/>
          <w:color w:val="002060"/>
          <w:sz w:val="20"/>
          <w:szCs w:val="20"/>
        </w:rPr>
        <w:t>Bachelor of Computer Science</w:t>
      </w:r>
      <w:r w:rsidRPr="001E2940">
        <w:rPr>
          <w:rStyle w:val="singlecolumnspanpaddedlinenth-child1"/>
          <w:rFonts w:ascii="Arial" w:eastAsia="Arial" w:hAnsi="Arial" w:cs="Arial"/>
          <w:color w:val="002060"/>
          <w:sz w:val="20"/>
          <w:szCs w:val="20"/>
        </w:rPr>
        <w:t xml:space="preserve"> </w:t>
      </w:r>
      <w:r w:rsidRPr="001E2940">
        <w:rPr>
          <w:rStyle w:val="datesWrapper"/>
          <w:rFonts w:ascii="Arial" w:eastAsia="Arial" w:hAnsi="Arial" w:cs="Arial"/>
          <w:color w:val="002060"/>
          <w:sz w:val="20"/>
          <w:szCs w:val="20"/>
        </w:rPr>
        <w:tab/>
        <w:t xml:space="preserve"> </w:t>
      </w:r>
      <w:r w:rsidRPr="001E2940">
        <w:rPr>
          <w:rStyle w:val="spanjobdates"/>
          <w:rFonts w:ascii="Arial" w:eastAsia="Arial" w:hAnsi="Arial" w:cs="Arial"/>
          <w:color w:val="002060"/>
          <w:sz w:val="20"/>
          <w:szCs w:val="20"/>
        </w:rPr>
        <w:t>01/2008</w:t>
      </w:r>
      <w:r w:rsidRPr="001E2940">
        <w:rPr>
          <w:rStyle w:val="datesWrapper"/>
          <w:rFonts w:ascii="Arial" w:eastAsia="Arial" w:hAnsi="Arial" w:cs="Arial"/>
          <w:color w:val="002060"/>
          <w:sz w:val="20"/>
          <w:szCs w:val="20"/>
        </w:rPr>
        <w:t xml:space="preserve"> </w:t>
      </w:r>
    </w:p>
    <w:p w14:paraId="34BE4383" w14:textId="77777777" w:rsidR="0032205A" w:rsidRPr="00F17C99" w:rsidRDefault="0032205A" w:rsidP="0032205A">
      <w:pPr>
        <w:pStyle w:val="ulli"/>
        <w:spacing w:line="260" w:lineRule="atLeast"/>
        <w:rPr>
          <w:rFonts w:ascii="Arial" w:eastAsia="Arial" w:hAnsi="Arial" w:cs="Arial"/>
          <w:sz w:val="20"/>
          <w:szCs w:val="20"/>
        </w:rPr>
      </w:pPr>
      <w:r>
        <w:rPr>
          <w:rStyle w:val="spancompanyname"/>
          <w:rFonts w:ascii="Arial" w:eastAsia="Arial" w:hAnsi="Arial" w:cs="Arial"/>
          <w:b w:val="0"/>
          <w:bCs w:val="0"/>
          <w:sz w:val="20"/>
          <w:szCs w:val="20"/>
        </w:rPr>
        <w:t>Faculty of Computers and Information, Zagazig University</w:t>
      </w:r>
    </w:p>
    <w:p w14:paraId="4F5DAA22" w14:textId="77777777" w:rsidR="0032205A" w:rsidRPr="0032205A" w:rsidRDefault="0032205A" w:rsidP="0032205A">
      <w:pPr>
        <w:rPr>
          <w:rFonts w:ascii="Arial" w:eastAsia="Arial" w:hAnsi="Arial" w:cs="Arial"/>
          <w:sz w:val="18"/>
          <w:szCs w:val="18"/>
        </w:rPr>
      </w:pPr>
    </w:p>
    <w:sectPr w:rsidR="0032205A" w:rsidRPr="0032205A" w:rsidSect="00D95718">
      <w:type w:val="continuous"/>
      <w:pgSz w:w="11906" w:h="16838"/>
      <w:pgMar w:top="180" w:right="800" w:bottom="9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300F63E">
      <w:start w:val="1"/>
      <w:numFmt w:val="bullet"/>
      <w:lvlText w:val=""/>
      <w:lvlJc w:val="left"/>
      <w:pPr>
        <w:ind w:left="720" w:hanging="360"/>
      </w:pPr>
      <w:rPr>
        <w:rFonts w:ascii="Symbol" w:hAnsi="Symbol"/>
      </w:rPr>
    </w:lvl>
    <w:lvl w:ilvl="1" w:tplc="3E64F9C8">
      <w:start w:val="1"/>
      <w:numFmt w:val="bullet"/>
      <w:lvlText w:val="o"/>
      <w:lvlJc w:val="left"/>
      <w:pPr>
        <w:tabs>
          <w:tab w:val="num" w:pos="1440"/>
        </w:tabs>
        <w:ind w:left="1440" w:hanging="360"/>
      </w:pPr>
      <w:rPr>
        <w:rFonts w:ascii="Courier New" w:hAnsi="Courier New"/>
      </w:rPr>
    </w:lvl>
    <w:lvl w:ilvl="2" w:tplc="18304930">
      <w:start w:val="1"/>
      <w:numFmt w:val="bullet"/>
      <w:lvlText w:val=""/>
      <w:lvlJc w:val="left"/>
      <w:pPr>
        <w:tabs>
          <w:tab w:val="num" w:pos="2160"/>
        </w:tabs>
        <w:ind w:left="2160" w:hanging="360"/>
      </w:pPr>
      <w:rPr>
        <w:rFonts w:ascii="Wingdings" w:hAnsi="Wingdings"/>
      </w:rPr>
    </w:lvl>
    <w:lvl w:ilvl="3" w:tplc="030A0C12">
      <w:start w:val="1"/>
      <w:numFmt w:val="bullet"/>
      <w:lvlText w:val=""/>
      <w:lvlJc w:val="left"/>
      <w:pPr>
        <w:tabs>
          <w:tab w:val="num" w:pos="2880"/>
        </w:tabs>
        <w:ind w:left="2880" w:hanging="360"/>
      </w:pPr>
      <w:rPr>
        <w:rFonts w:ascii="Symbol" w:hAnsi="Symbol"/>
      </w:rPr>
    </w:lvl>
    <w:lvl w:ilvl="4" w:tplc="8D40599E">
      <w:start w:val="1"/>
      <w:numFmt w:val="bullet"/>
      <w:lvlText w:val="o"/>
      <w:lvlJc w:val="left"/>
      <w:pPr>
        <w:tabs>
          <w:tab w:val="num" w:pos="3600"/>
        </w:tabs>
        <w:ind w:left="3600" w:hanging="360"/>
      </w:pPr>
      <w:rPr>
        <w:rFonts w:ascii="Courier New" w:hAnsi="Courier New"/>
      </w:rPr>
    </w:lvl>
    <w:lvl w:ilvl="5" w:tplc="72BC2E6A">
      <w:start w:val="1"/>
      <w:numFmt w:val="bullet"/>
      <w:lvlText w:val=""/>
      <w:lvlJc w:val="left"/>
      <w:pPr>
        <w:tabs>
          <w:tab w:val="num" w:pos="4320"/>
        </w:tabs>
        <w:ind w:left="4320" w:hanging="360"/>
      </w:pPr>
      <w:rPr>
        <w:rFonts w:ascii="Wingdings" w:hAnsi="Wingdings"/>
      </w:rPr>
    </w:lvl>
    <w:lvl w:ilvl="6" w:tplc="DF02F1BC">
      <w:start w:val="1"/>
      <w:numFmt w:val="bullet"/>
      <w:lvlText w:val=""/>
      <w:lvlJc w:val="left"/>
      <w:pPr>
        <w:tabs>
          <w:tab w:val="num" w:pos="5040"/>
        </w:tabs>
        <w:ind w:left="5040" w:hanging="360"/>
      </w:pPr>
      <w:rPr>
        <w:rFonts w:ascii="Symbol" w:hAnsi="Symbol"/>
      </w:rPr>
    </w:lvl>
    <w:lvl w:ilvl="7" w:tplc="5E58D2A6">
      <w:start w:val="1"/>
      <w:numFmt w:val="bullet"/>
      <w:lvlText w:val="o"/>
      <w:lvlJc w:val="left"/>
      <w:pPr>
        <w:tabs>
          <w:tab w:val="num" w:pos="5760"/>
        </w:tabs>
        <w:ind w:left="5760" w:hanging="360"/>
      </w:pPr>
      <w:rPr>
        <w:rFonts w:ascii="Courier New" w:hAnsi="Courier New"/>
      </w:rPr>
    </w:lvl>
    <w:lvl w:ilvl="8" w:tplc="A6AA7BB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FCA027A"/>
    <w:lvl w:ilvl="0" w:tplc="E4A417F2">
      <w:start w:val="1"/>
      <w:numFmt w:val="bullet"/>
      <w:lvlText w:val=""/>
      <w:lvlJc w:val="left"/>
      <w:pPr>
        <w:ind w:left="720" w:hanging="360"/>
      </w:pPr>
      <w:rPr>
        <w:rFonts w:ascii="Symbol" w:hAnsi="Symbol"/>
      </w:rPr>
    </w:lvl>
    <w:lvl w:ilvl="1" w:tplc="2570813A">
      <w:start w:val="1"/>
      <w:numFmt w:val="bullet"/>
      <w:lvlText w:val="o"/>
      <w:lvlJc w:val="left"/>
      <w:pPr>
        <w:tabs>
          <w:tab w:val="num" w:pos="1440"/>
        </w:tabs>
        <w:ind w:left="1440" w:hanging="360"/>
      </w:pPr>
      <w:rPr>
        <w:rFonts w:ascii="Courier New" w:hAnsi="Courier New"/>
      </w:rPr>
    </w:lvl>
    <w:lvl w:ilvl="2" w:tplc="F042C2DC">
      <w:start w:val="1"/>
      <w:numFmt w:val="bullet"/>
      <w:lvlText w:val=""/>
      <w:lvlJc w:val="left"/>
      <w:pPr>
        <w:tabs>
          <w:tab w:val="num" w:pos="2160"/>
        </w:tabs>
        <w:ind w:left="2160" w:hanging="360"/>
      </w:pPr>
      <w:rPr>
        <w:rFonts w:ascii="Wingdings" w:hAnsi="Wingdings"/>
      </w:rPr>
    </w:lvl>
    <w:lvl w:ilvl="3" w:tplc="23168C22">
      <w:start w:val="1"/>
      <w:numFmt w:val="bullet"/>
      <w:lvlText w:val=""/>
      <w:lvlJc w:val="left"/>
      <w:pPr>
        <w:tabs>
          <w:tab w:val="num" w:pos="2880"/>
        </w:tabs>
        <w:ind w:left="2880" w:hanging="360"/>
      </w:pPr>
      <w:rPr>
        <w:rFonts w:ascii="Symbol" w:hAnsi="Symbol"/>
      </w:rPr>
    </w:lvl>
    <w:lvl w:ilvl="4" w:tplc="6CEE73E0">
      <w:start w:val="1"/>
      <w:numFmt w:val="bullet"/>
      <w:lvlText w:val="o"/>
      <w:lvlJc w:val="left"/>
      <w:pPr>
        <w:tabs>
          <w:tab w:val="num" w:pos="3600"/>
        </w:tabs>
        <w:ind w:left="3600" w:hanging="360"/>
      </w:pPr>
      <w:rPr>
        <w:rFonts w:ascii="Courier New" w:hAnsi="Courier New"/>
      </w:rPr>
    </w:lvl>
    <w:lvl w:ilvl="5" w:tplc="D3DC57B2">
      <w:start w:val="1"/>
      <w:numFmt w:val="bullet"/>
      <w:lvlText w:val=""/>
      <w:lvlJc w:val="left"/>
      <w:pPr>
        <w:tabs>
          <w:tab w:val="num" w:pos="4320"/>
        </w:tabs>
        <w:ind w:left="4320" w:hanging="360"/>
      </w:pPr>
      <w:rPr>
        <w:rFonts w:ascii="Wingdings" w:hAnsi="Wingdings"/>
      </w:rPr>
    </w:lvl>
    <w:lvl w:ilvl="6" w:tplc="AC7A2F4E">
      <w:start w:val="1"/>
      <w:numFmt w:val="bullet"/>
      <w:lvlText w:val=""/>
      <w:lvlJc w:val="left"/>
      <w:pPr>
        <w:tabs>
          <w:tab w:val="num" w:pos="5040"/>
        </w:tabs>
        <w:ind w:left="5040" w:hanging="360"/>
      </w:pPr>
      <w:rPr>
        <w:rFonts w:ascii="Symbol" w:hAnsi="Symbol"/>
      </w:rPr>
    </w:lvl>
    <w:lvl w:ilvl="7" w:tplc="421A42E0">
      <w:start w:val="1"/>
      <w:numFmt w:val="bullet"/>
      <w:lvlText w:val="o"/>
      <w:lvlJc w:val="left"/>
      <w:pPr>
        <w:tabs>
          <w:tab w:val="num" w:pos="5760"/>
        </w:tabs>
        <w:ind w:left="5760" w:hanging="360"/>
      </w:pPr>
      <w:rPr>
        <w:rFonts w:ascii="Courier New" w:hAnsi="Courier New"/>
      </w:rPr>
    </w:lvl>
    <w:lvl w:ilvl="8" w:tplc="16B09B6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A48AC7A6"/>
    <w:lvl w:ilvl="0" w:tplc="9A96D69C">
      <w:start w:val="1"/>
      <w:numFmt w:val="bullet"/>
      <w:lvlText w:val=""/>
      <w:lvlJc w:val="left"/>
      <w:pPr>
        <w:ind w:left="720" w:hanging="360"/>
      </w:pPr>
      <w:rPr>
        <w:rFonts w:ascii="Symbol" w:hAnsi="Symbol"/>
      </w:rPr>
    </w:lvl>
    <w:lvl w:ilvl="1" w:tplc="CEC4A9F4">
      <w:start w:val="1"/>
      <w:numFmt w:val="bullet"/>
      <w:lvlText w:val="o"/>
      <w:lvlJc w:val="left"/>
      <w:pPr>
        <w:tabs>
          <w:tab w:val="num" w:pos="1440"/>
        </w:tabs>
        <w:ind w:left="1440" w:hanging="360"/>
      </w:pPr>
      <w:rPr>
        <w:rFonts w:ascii="Courier New" w:hAnsi="Courier New"/>
      </w:rPr>
    </w:lvl>
    <w:lvl w:ilvl="2" w:tplc="A1A4B63C">
      <w:start w:val="1"/>
      <w:numFmt w:val="bullet"/>
      <w:lvlText w:val=""/>
      <w:lvlJc w:val="left"/>
      <w:pPr>
        <w:tabs>
          <w:tab w:val="num" w:pos="2160"/>
        </w:tabs>
        <w:ind w:left="2160" w:hanging="360"/>
      </w:pPr>
      <w:rPr>
        <w:rFonts w:ascii="Wingdings" w:hAnsi="Wingdings"/>
      </w:rPr>
    </w:lvl>
    <w:lvl w:ilvl="3" w:tplc="9D4E5D18">
      <w:start w:val="1"/>
      <w:numFmt w:val="bullet"/>
      <w:lvlText w:val=""/>
      <w:lvlJc w:val="left"/>
      <w:pPr>
        <w:tabs>
          <w:tab w:val="num" w:pos="2880"/>
        </w:tabs>
        <w:ind w:left="2880" w:hanging="360"/>
      </w:pPr>
      <w:rPr>
        <w:rFonts w:ascii="Symbol" w:hAnsi="Symbol"/>
      </w:rPr>
    </w:lvl>
    <w:lvl w:ilvl="4" w:tplc="BB6E137C">
      <w:start w:val="1"/>
      <w:numFmt w:val="bullet"/>
      <w:lvlText w:val="o"/>
      <w:lvlJc w:val="left"/>
      <w:pPr>
        <w:tabs>
          <w:tab w:val="num" w:pos="3600"/>
        </w:tabs>
        <w:ind w:left="3600" w:hanging="360"/>
      </w:pPr>
      <w:rPr>
        <w:rFonts w:ascii="Courier New" w:hAnsi="Courier New"/>
      </w:rPr>
    </w:lvl>
    <w:lvl w:ilvl="5" w:tplc="CB3EBBF8">
      <w:start w:val="1"/>
      <w:numFmt w:val="bullet"/>
      <w:lvlText w:val=""/>
      <w:lvlJc w:val="left"/>
      <w:pPr>
        <w:tabs>
          <w:tab w:val="num" w:pos="4320"/>
        </w:tabs>
        <w:ind w:left="4320" w:hanging="360"/>
      </w:pPr>
      <w:rPr>
        <w:rFonts w:ascii="Wingdings" w:hAnsi="Wingdings"/>
      </w:rPr>
    </w:lvl>
    <w:lvl w:ilvl="6" w:tplc="9F423306">
      <w:start w:val="1"/>
      <w:numFmt w:val="bullet"/>
      <w:lvlText w:val=""/>
      <w:lvlJc w:val="left"/>
      <w:pPr>
        <w:tabs>
          <w:tab w:val="num" w:pos="5040"/>
        </w:tabs>
        <w:ind w:left="5040" w:hanging="360"/>
      </w:pPr>
      <w:rPr>
        <w:rFonts w:ascii="Symbol" w:hAnsi="Symbol"/>
      </w:rPr>
    </w:lvl>
    <w:lvl w:ilvl="7" w:tplc="CDD025F8">
      <w:start w:val="1"/>
      <w:numFmt w:val="bullet"/>
      <w:lvlText w:val="o"/>
      <w:lvlJc w:val="left"/>
      <w:pPr>
        <w:tabs>
          <w:tab w:val="num" w:pos="5760"/>
        </w:tabs>
        <w:ind w:left="5760" w:hanging="360"/>
      </w:pPr>
      <w:rPr>
        <w:rFonts w:ascii="Courier New" w:hAnsi="Courier New"/>
      </w:rPr>
    </w:lvl>
    <w:lvl w:ilvl="8" w:tplc="E27AED3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DDC0A98">
      <w:start w:val="1"/>
      <w:numFmt w:val="bullet"/>
      <w:lvlText w:val=""/>
      <w:lvlJc w:val="left"/>
      <w:pPr>
        <w:ind w:left="720" w:hanging="360"/>
      </w:pPr>
      <w:rPr>
        <w:rFonts w:ascii="Symbol" w:hAnsi="Symbol"/>
      </w:rPr>
    </w:lvl>
    <w:lvl w:ilvl="1" w:tplc="A9B65990">
      <w:start w:val="1"/>
      <w:numFmt w:val="bullet"/>
      <w:lvlText w:val="o"/>
      <w:lvlJc w:val="left"/>
      <w:pPr>
        <w:tabs>
          <w:tab w:val="num" w:pos="1440"/>
        </w:tabs>
        <w:ind w:left="1440" w:hanging="360"/>
      </w:pPr>
      <w:rPr>
        <w:rFonts w:ascii="Courier New" w:hAnsi="Courier New"/>
      </w:rPr>
    </w:lvl>
    <w:lvl w:ilvl="2" w:tplc="68D29B30">
      <w:start w:val="1"/>
      <w:numFmt w:val="bullet"/>
      <w:lvlText w:val=""/>
      <w:lvlJc w:val="left"/>
      <w:pPr>
        <w:tabs>
          <w:tab w:val="num" w:pos="2160"/>
        </w:tabs>
        <w:ind w:left="2160" w:hanging="360"/>
      </w:pPr>
      <w:rPr>
        <w:rFonts w:ascii="Wingdings" w:hAnsi="Wingdings"/>
      </w:rPr>
    </w:lvl>
    <w:lvl w:ilvl="3" w:tplc="ECDA0CC6">
      <w:start w:val="1"/>
      <w:numFmt w:val="bullet"/>
      <w:lvlText w:val=""/>
      <w:lvlJc w:val="left"/>
      <w:pPr>
        <w:tabs>
          <w:tab w:val="num" w:pos="2880"/>
        </w:tabs>
        <w:ind w:left="2880" w:hanging="360"/>
      </w:pPr>
      <w:rPr>
        <w:rFonts w:ascii="Symbol" w:hAnsi="Symbol"/>
      </w:rPr>
    </w:lvl>
    <w:lvl w:ilvl="4" w:tplc="4686DAE8">
      <w:start w:val="1"/>
      <w:numFmt w:val="bullet"/>
      <w:lvlText w:val="o"/>
      <w:lvlJc w:val="left"/>
      <w:pPr>
        <w:tabs>
          <w:tab w:val="num" w:pos="3600"/>
        </w:tabs>
        <w:ind w:left="3600" w:hanging="360"/>
      </w:pPr>
      <w:rPr>
        <w:rFonts w:ascii="Courier New" w:hAnsi="Courier New"/>
      </w:rPr>
    </w:lvl>
    <w:lvl w:ilvl="5" w:tplc="9AB6D66C">
      <w:start w:val="1"/>
      <w:numFmt w:val="bullet"/>
      <w:lvlText w:val=""/>
      <w:lvlJc w:val="left"/>
      <w:pPr>
        <w:tabs>
          <w:tab w:val="num" w:pos="4320"/>
        </w:tabs>
        <w:ind w:left="4320" w:hanging="360"/>
      </w:pPr>
      <w:rPr>
        <w:rFonts w:ascii="Wingdings" w:hAnsi="Wingdings"/>
      </w:rPr>
    </w:lvl>
    <w:lvl w:ilvl="6" w:tplc="843C7CDC">
      <w:start w:val="1"/>
      <w:numFmt w:val="bullet"/>
      <w:lvlText w:val=""/>
      <w:lvlJc w:val="left"/>
      <w:pPr>
        <w:tabs>
          <w:tab w:val="num" w:pos="5040"/>
        </w:tabs>
        <w:ind w:left="5040" w:hanging="360"/>
      </w:pPr>
      <w:rPr>
        <w:rFonts w:ascii="Symbol" w:hAnsi="Symbol"/>
      </w:rPr>
    </w:lvl>
    <w:lvl w:ilvl="7" w:tplc="77F429AE">
      <w:start w:val="1"/>
      <w:numFmt w:val="bullet"/>
      <w:lvlText w:val="o"/>
      <w:lvlJc w:val="left"/>
      <w:pPr>
        <w:tabs>
          <w:tab w:val="num" w:pos="5760"/>
        </w:tabs>
        <w:ind w:left="5760" w:hanging="360"/>
      </w:pPr>
      <w:rPr>
        <w:rFonts w:ascii="Courier New" w:hAnsi="Courier New"/>
      </w:rPr>
    </w:lvl>
    <w:lvl w:ilvl="8" w:tplc="7166DDE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42A0A4C">
      <w:start w:val="1"/>
      <w:numFmt w:val="bullet"/>
      <w:lvlText w:val=""/>
      <w:lvlJc w:val="left"/>
      <w:pPr>
        <w:ind w:left="720" w:hanging="360"/>
      </w:pPr>
      <w:rPr>
        <w:rFonts w:ascii="Symbol" w:hAnsi="Symbol"/>
      </w:rPr>
    </w:lvl>
    <w:lvl w:ilvl="1" w:tplc="65D4DD8A">
      <w:start w:val="1"/>
      <w:numFmt w:val="bullet"/>
      <w:lvlText w:val="o"/>
      <w:lvlJc w:val="left"/>
      <w:pPr>
        <w:tabs>
          <w:tab w:val="num" w:pos="1440"/>
        </w:tabs>
        <w:ind w:left="1440" w:hanging="360"/>
      </w:pPr>
      <w:rPr>
        <w:rFonts w:ascii="Courier New" w:hAnsi="Courier New"/>
      </w:rPr>
    </w:lvl>
    <w:lvl w:ilvl="2" w:tplc="8FD46112">
      <w:start w:val="1"/>
      <w:numFmt w:val="bullet"/>
      <w:lvlText w:val=""/>
      <w:lvlJc w:val="left"/>
      <w:pPr>
        <w:tabs>
          <w:tab w:val="num" w:pos="2160"/>
        </w:tabs>
        <w:ind w:left="2160" w:hanging="360"/>
      </w:pPr>
      <w:rPr>
        <w:rFonts w:ascii="Wingdings" w:hAnsi="Wingdings"/>
      </w:rPr>
    </w:lvl>
    <w:lvl w:ilvl="3" w:tplc="8C8200AE">
      <w:start w:val="1"/>
      <w:numFmt w:val="bullet"/>
      <w:lvlText w:val=""/>
      <w:lvlJc w:val="left"/>
      <w:pPr>
        <w:tabs>
          <w:tab w:val="num" w:pos="2880"/>
        </w:tabs>
        <w:ind w:left="2880" w:hanging="360"/>
      </w:pPr>
      <w:rPr>
        <w:rFonts w:ascii="Symbol" w:hAnsi="Symbol"/>
      </w:rPr>
    </w:lvl>
    <w:lvl w:ilvl="4" w:tplc="9328DF32">
      <w:start w:val="1"/>
      <w:numFmt w:val="bullet"/>
      <w:lvlText w:val="o"/>
      <w:lvlJc w:val="left"/>
      <w:pPr>
        <w:tabs>
          <w:tab w:val="num" w:pos="3600"/>
        </w:tabs>
        <w:ind w:left="3600" w:hanging="360"/>
      </w:pPr>
      <w:rPr>
        <w:rFonts w:ascii="Courier New" w:hAnsi="Courier New"/>
      </w:rPr>
    </w:lvl>
    <w:lvl w:ilvl="5" w:tplc="45F8C1D8">
      <w:start w:val="1"/>
      <w:numFmt w:val="bullet"/>
      <w:lvlText w:val=""/>
      <w:lvlJc w:val="left"/>
      <w:pPr>
        <w:tabs>
          <w:tab w:val="num" w:pos="4320"/>
        </w:tabs>
        <w:ind w:left="4320" w:hanging="360"/>
      </w:pPr>
      <w:rPr>
        <w:rFonts w:ascii="Wingdings" w:hAnsi="Wingdings"/>
      </w:rPr>
    </w:lvl>
    <w:lvl w:ilvl="6" w:tplc="1C7E57A8">
      <w:start w:val="1"/>
      <w:numFmt w:val="bullet"/>
      <w:lvlText w:val=""/>
      <w:lvlJc w:val="left"/>
      <w:pPr>
        <w:tabs>
          <w:tab w:val="num" w:pos="5040"/>
        </w:tabs>
        <w:ind w:left="5040" w:hanging="360"/>
      </w:pPr>
      <w:rPr>
        <w:rFonts w:ascii="Symbol" w:hAnsi="Symbol"/>
      </w:rPr>
    </w:lvl>
    <w:lvl w:ilvl="7" w:tplc="6376448C">
      <w:start w:val="1"/>
      <w:numFmt w:val="bullet"/>
      <w:lvlText w:val="o"/>
      <w:lvlJc w:val="left"/>
      <w:pPr>
        <w:tabs>
          <w:tab w:val="num" w:pos="5760"/>
        </w:tabs>
        <w:ind w:left="5760" w:hanging="360"/>
      </w:pPr>
      <w:rPr>
        <w:rFonts w:ascii="Courier New" w:hAnsi="Courier New"/>
      </w:rPr>
    </w:lvl>
    <w:lvl w:ilvl="8" w:tplc="2FD694C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3384BCC">
      <w:start w:val="1"/>
      <w:numFmt w:val="bullet"/>
      <w:lvlText w:val=""/>
      <w:lvlJc w:val="left"/>
      <w:pPr>
        <w:ind w:left="720" w:hanging="360"/>
      </w:pPr>
      <w:rPr>
        <w:rFonts w:ascii="Symbol" w:hAnsi="Symbol"/>
      </w:rPr>
    </w:lvl>
    <w:lvl w:ilvl="1" w:tplc="28F6D94E">
      <w:start w:val="1"/>
      <w:numFmt w:val="bullet"/>
      <w:lvlText w:val="o"/>
      <w:lvlJc w:val="left"/>
      <w:pPr>
        <w:tabs>
          <w:tab w:val="num" w:pos="1440"/>
        </w:tabs>
        <w:ind w:left="1440" w:hanging="360"/>
      </w:pPr>
      <w:rPr>
        <w:rFonts w:ascii="Courier New" w:hAnsi="Courier New"/>
      </w:rPr>
    </w:lvl>
    <w:lvl w:ilvl="2" w:tplc="454ABE8E">
      <w:start w:val="1"/>
      <w:numFmt w:val="bullet"/>
      <w:lvlText w:val=""/>
      <w:lvlJc w:val="left"/>
      <w:pPr>
        <w:tabs>
          <w:tab w:val="num" w:pos="2160"/>
        </w:tabs>
        <w:ind w:left="2160" w:hanging="360"/>
      </w:pPr>
      <w:rPr>
        <w:rFonts w:ascii="Wingdings" w:hAnsi="Wingdings"/>
      </w:rPr>
    </w:lvl>
    <w:lvl w:ilvl="3" w:tplc="C716456C">
      <w:start w:val="1"/>
      <w:numFmt w:val="bullet"/>
      <w:lvlText w:val=""/>
      <w:lvlJc w:val="left"/>
      <w:pPr>
        <w:tabs>
          <w:tab w:val="num" w:pos="2880"/>
        </w:tabs>
        <w:ind w:left="2880" w:hanging="360"/>
      </w:pPr>
      <w:rPr>
        <w:rFonts w:ascii="Symbol" w:hAnsi="Symbol"/>
      </w:rPr>
    </w:lvl>
    <w:lvl w:ilvl="4" w:tplc="B906CAB2">
      <w:start w:val="1"/>
      <w:numFmt w:val="bullet"/>
      <w:lvlText w:val="o"/>
      <w:lvlJc w:val="left"/>
      <w:pPr>
        <w:tabs>
          <w:tab w:val="num" w:pos="3600"/>
        </w:tabs>
        <w:ind w:left="3600" w:hanging="360"/>
      </w:pPr>
      <w:rPr>
        <w:rFonts w:ascii="Courier New" w:hAnsi="Courier New"/>
      </w:rPr>
    </w:lvl>
    <w:lvl w:ilvl="5" w:tplc="C4266CC4">
      <w:start w:val="1"/>
      <w:numFmt w:val="bullet"/>
      <w:lvlText w:val=""/>
      <w:lvlJc w:val="left"/>
      <w:pPr>
        <w:tabs>
          <w:tab w:val="num" w:pos="4320"/>
        </w:tabs>
        <w:ind w:left="4320" w:hanging="360"/>
      </w:pPr>
      <w:rPr>
        <w:rFonts w:ascii="Wingdings" w:hAnsi="Wingdings"/>
      </w:rPr>
    </w:lvl>
    <w:lvl w:ilvl="6" w:tplc="2306F790">
      <w:start w:val="1"/>
      <w:numFmt w:val="bullet"/>
      <w:lvlText w:val=""/>
      <w:lvlJc w:val="left"/>
      <w:pPr>
        <w:tabs>
          <w:tab w:val="num" w:pos="5040"/>
        </w:tabs>
        <w:ind w:left="5040" w:hanging="360"/>
      </w:pPr>
      <w:rPr>
        <w:rFonts w:ascii="Symbol" w:hAnsi="Symbol"/>
      </w:rPr>
    </w:lvl>
    <w:lvl w:ilvl="7" w:tplc="E61EAF90">
      <w:start w:val="1"/>
      <w:numFmt w:val="bullet"/>
      <w:lvlText w:val="o"/>
      <w:lvlJc w:val="left"/>
      <w:pPr>
        <w:tabs>
          <w:tab w:val="num" w:pos="5760"/>
        </w:tabs>
        <w:ind w:left="5760" w:hanging="360"/>
      </w:pPr>
      <w:rPr>
        <w:rFonts w:ascii="Courier New" w:hAnsi="Courier New"/>
      </w:rPr>
    </w:lvl>
    <w:lvl w:ilvl="8" w:tplc="A476F27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8D4625C">
      <w:start w:val="1"/>
      <w:numFmt w:val="bullet"/>
      <w:lvlText w:val=""/>
      <w:lvlJc w:val="left"/>
      <w:pPr>
        <w:ind w:left="720" w:hanging="360"/>
      </w:pPr>
      <w:rPr>
        <w:rFonts w:ascii="Symbol" w:hAnsi="Symbol"/>
      </w:rPr>
    </w:lvl>
    <w:lvl w:ilvl="1" w:tplc="D3C484B4">
      <w:start w:val="1"/>
      <w:numFmt w:val="bullet"/>
      <w:lvlText w:val="o"/>
      <w:lvlJc w:val="left"/>
      <w:pPr>
        <w:tabs>
          <w:tab w:val="num" w:pos="1440"/>
        </w:tabs>
        <w:ind w:left="1440" w:hanging="360"/>
      </w:pPr>
      <w:rPr>
        <w:rFonts w:ascii="Courier New" w:hAnsi="Courier New"/>
      </w:rPr>
    </w:lvl>
    <w:lvl w:ilvl="2" w:tplc="4EC42BCE">
      <w:start w:val="1"/>
      <w:numFmt w:val="bullet"/>
      <w:lvlText w:val=""/>
      <w:lvlJc w:val="left"/>
      <w:pPr>
        <w:tabs>
          <w:tab w:val="num" w:pos="2160"/>
        </w:tabs>
        <w:ind w:left="2160" w:hanging="360"/>
      </w:pPr>
      <w:rPr>
        <w:rFonts w:ascii="Wingdings" w:hAnsi="Wingdings"/>
      </w:rPr>
    </w:lvl>
    <w:lvl w:ilvl="3" w:tplc="DA326784">
      <w:start w:val="1"/>
      <w:numFmt w:val="bullet"/>
      <w:lvlText w:val=""/>
      <w:lvlJc w:val="left"/>
      <w:pPr>
        <w:tabs>
          <w:tab w:val="num" w:pos="2880"/>
        </w:tabs>
        <w:ind w:left="2880" w:hanging="360"/>
      </w:pPr>
      <w:rPr>
        <w:rFonts w:ascii="Symbol" w:hAnsi="Symbol"/>
      </w:rPr>
    </w:lvl>
    <w:lvl w:ilvl="4" w:tplc="ACA816D2">
      <w:start w:val="1"/>
      <w:numFmt w:val="bullet"/>
      <w:lvlText w:val="o"/>
      <w:lvlJc w:val="left"/>
      <w:pPr>
        <w:tabs>
          <w:tab w:val="num" w:pos="3600"/>
        </w:tabs>
        <w:ind w:left="3600" w:hanging="360"/>
      </w:pPr>
      <w:rPr>
        <w:rFonts w:ascii="Courier New" w:hAnsi="Courier New"/>
      </w:rPr>
    </w:lvl>
    <w:lvl w:ilvl="5" w:tplc="C5246882">
      <w:start w:val="1"/>
      <w:numFmt w:val="bullet"/>
      <w:lvlText w:val=""/>
      <w:lvlJc w:val="left"/>
      <w:pPr>
        <w:tabs>
          <w:tab w:val="num" w:pos="4320"/>
        </w:tabs>
        <w:ind w:left="4320" w:hanging="360"/>
      </w:pPr>
      <w:rPr>
        <w:rFonts w:ascii="Wingdings" w:hAnsi="Wingdings"/>
      </w:rPr>
    </w:lvl>
    <w:lvl w:ilvl="6" w:tplc="CA129A16">
      <w:start w:val="1"/>
      <w:numFmt w:val="bullet"/>
      <w:lvlText w:val=""/>
      <w:lvlJc w:val="left"/>
      <w:pPr>
        <w:tabs>
          <w:tab w:val="num" w:pos="5040"/>
        </w:tabs>
        <w:ind w:left="5040" w:hanging="360"/>
      </w:pPr>
      <w:rPr>
        <w:rFonts w:ascii="Symbol" w:hAnsi="Symbol"/>
      </w:rPr>
    </w:lvl>
    <w:lvl w:ilvl="7" w:tplc="CD64FE7A">
      <w:start w:val="1"/>
      <w:numFmt w:val="bullet"/>
      <w:lvlText w:val="o"/>
      <w:lvlJc w:val="left"/>
      <w:pPr>
        <w:tabs>
          <w:tab w:val="num" w:pos="5760"/>
        </w:tabs>
        <w:ind w:left="5760" w:hanging="360"/>
      </w:pPr>
      <w:rPr>
        <w:rFonts w:ascii="Courier New" w:hAnsi="Courier New"/>
      </w:rPr>
    </w:lvl>
    <w:lvl w:ilvl="8" w:tplc="53BCD10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A75E33E4">
      <w:start w:val="1"/>
      <w:numFmt w:val="bullet"/>
      <w:lvlText w:val=""/>
      <w:lvlJc w:val="left"/>
      <w:pPr>
        <w:ind w:left="720" w:hanging="360"/>
      </w:pPr>
      <w:rPr>
        <w:rFonts w:ascii="Symbol" w:hAnsi="Symbol"/>
      </w:rPr>
    </w:lvl>
    <w:lvl w:ilvl="1" w:tplc="32DC7E80">
      <w:start w:val="1"/>
      <w:numFmt w:val="bullet"/>
      <w:lvlText w:val="o"/>
      <w:lvlJc w:val="left"/>
      <w:pPr>
        <w:tabs>
          <w:tab w:val="num" w:pos="1440"/>
        </w:tabs>
        <w:ind w:left="1440" w:hanging="360"/>
      </w:pPr>
      <w:rPr>
        <w:rFonts w:ascii="Courier New" w:hAnsi="Courier New"/>
      </w:rPr>
    </w:lvl>
    <w:lvl w:ilvl="2" w:tplc="7F148CF4">
      <w:start w:val="1"/>
      <w:numFmt w:val="bullet"/>
      <w:lvlText w:val=""/>
      <w:lvlJc w:val="left"/>
      <w:pPr>
        <w:tabs>
          <w:tab w:val="num" w:pos="2160"/>
        </w:tabs>
        <w:ind w:left="2160" w:hanging="360"/>
      </w:pPr>
      <w:rPr>
        <w:rFonts w:ascii="Wingdings" w:hAnsi="Wingdings"/>
      </w:rPr>
    </w:lvl>
    <w:lvl w:ilvl="3" w:tplc="0BA654F6">
      <w:start w:val="1"/>
      <w:numFmt w:val="bullet"/>
      <w:lvlText w:val=""/>
      <w:lvlJc w:val="left"/>
      <w:pPr>
        <w:tabs>
          <w:tab w:val="num" w:pos="2880"/>
        </w:tabs>
        <w:ind w:left="2880" w:hanging="360"/>
      </w:pPr>
      <w:rPr>
        <w:rFonts w:ascii="Symbol" w:hAnsi="Symbol"/>
      </w:rPr>
    </w:lvl>
    <w:lvl w:ilvl="4" w:tplc="B59EEE5A">
      <w:start w:val="1"/>
      <w:numFmt w:val="bullet"/>
      <w:lvlText w:val="o"/>
      <w:lvlJc w:val="left"/>
      <w:pPr>
        <w:tabs>
          <w:tab w:val="num" w:pos="3600"/>
        </w:tabs>
        <w:ind w:left="3600" w:hanging="360"/>
      </w:pPr>
      <w:rPr>
        <w:rFonts w:ascii="Courier New" w:hAnsi="Courier New"/>
      </w:rPr>
    </w:lvl>
    <w:lvl w:ilvl="5" w:tplc="727C7800">
      <w:start w:val="1"/>
      <w:numFmt w:val="bullet"/>
      <w:lvlText w:val=""/>
      <w:lvlJc w:val="left"/>
      <w:pPr>
        <w:tabs>
          <w:tab w:val="num" w:pos="4320"/>
        </w:tabs>
        <w:ind w:left="4320" w:hanging="360"/>
      </w:pPr>
      <w:rPr>
        <w:rFonts w:ascii="Wingdings" w:hAnsi="Wingdings"/>
      </w:rPr>
    </w:lvl>
    <w:lvl w:ilvl="6" w:tplc="12DA7C82">
      <w:start w:val="1"/>
      <w:numFmt w:val="bullet"/>
      <w:lvlText w:val=""/>
      <w:lvlJc w:val="left"/>
      <w:pPr>
        <w:tabs>
          <w:tab w:val="num" w:pos="5040"/>
        </w:tabs>
        <w:ind w:left="5040" w:hanging="360"/>
      </w:pPr>
      <w:rPr>
        <w:rFonts w:ascii="Symbol" w:hAnsi="Symbol"/>
      </w:rPr>
    </w:lvl>
    <w:lvl w:ilvl="7" w:tplc="EABA88BC">
      <w:start w:val="1"/>
      <w:numFmt w:val="bullet"/>
      <w:lvlText w:val="o"/>
      <w:lvlJc w:val="left"/>
      <w:pPr>
        <w:tabs>
          <w:tab w:val="num" w:pos="5760"/>
        </w:tabs>
        <w:ind w:left="5760" w:hanging="360"/>
      </w:pPr>
      <w:rPr>
        <w:rFonts w:ascii="Courier New" w:hAnsi="Courier New"/>
      </w:rPr>
    </w:lvl>
    <w:lvl w:ilvl="8" w:tplc="255A6DA8">
      <w:start w:val="1"/>
      <w:numFmt w:val="bullet"/>
      <w:lvlText w:val=""/>
      <w:lvlJc w:val="left"/>
      <w:pPr>
        <w:tabs>
          <w:tab w:val="num" w:pos="6480"/>
        </w:tabs>
        <w:ind w:left="6480" w:hanging="360"/>
      </w:pPr>
      <w:rPr>
        <w:rFonts w:ascii="Wingdings" w:hAnsi="Wingdings"/>
      </w:rPr>
    </w:lvl>
  </w:abstractNum>
  <w:abstractNum w:abstractNumId="8" w15:restartNumberingAfterBreak="0">
    <w:nsid w:val="07F91621"/>
    <w:multiLevelType w:val="hybridMultilevel"/>
    <w:tmpl w:val="79E823D6"/>
    <w:lvl w:ilvl="0" w:tplc="FFFFFFFF">
      <w:start w:val="1"/>
      <w:numFmt w:val="bullet"/>
      <w:lvlText w:val=""/>
      <w:lvlJc w:val="left"/>
      <w:pPr>
        <w:ind w:left="720" w:hanging="360"/>
      </w:pPr>
      <w:rPr>
        <w:rFonts w:ascii="Symbol" w:hAnsi="Symbol"/>
      </w:rPr>
    </w:lvl>
    <w:lvl w:ilvl="1" w:tplc="0409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0A213241"/>
    <w:multiLevelType w:val="hybridMultilevel"/>
    <w:tmpl w:val="2F74BC1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9110E5"/>
    <w:multiLevelType w:val="hybridMultilevel"/>
    <w:tmpl w:val="9F1C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7279FC"/>
    <w:multiLevelType w:val="hybridMultilevel"/>
    <w:tmpl w:val="6986C078"/>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D82A11"/>
    <w:multiLevelType w:val="hybridMultilevel"/>
    <w:tmpl w:val="DE20038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82096C"/>
    <w:multiLevelType w:val="hybridMultilevel"/>
    <w:tmpl w:val="EDF2F1D6"/>
    <w:lvl w:ilvl="0" w:tplc="FFFFFFFF">
      <w:start w:val="1"/>
      <w:numFmt w:val="bullet"/>
      <w:lvlText w:val=""/>
      <w:lvlJc w:val="left"/>
      <w:pPr>
        <w:ind w:left="720" w:hanging="360"/>
      </w:pPr>
      <w:rPr>
        <w:rFonts w:ascii="Symbol" w:hAnsi="Symbol"/>
      </w:rPr>
    </w:lvl>
    <w:lvl w:ilvl="1" w:tplc="04090005">
      <w:start w:val="1"/>
      <w:numFmt w:val="bullet"/>
      <w:lvlText w:val=""/>
      <w:lvlJc w:val="left"/>
      <w:pPr>
        <w:ind w:left="72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15:restartNumberingAfterBreak="0">
    <w:nsid w:val="5FA63B5A"/>
    <w:multiLevelType w:val="hybridMultilevel"/>
    <w:tmpl w:val="4C7C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431F7C"/>
    <w:multiLevelType w:val="hybridMultilevel"/>
    <w:tmpl w:val="9F6C9734"/>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6" w15:restartNumberingAfterBreak="0">
    <w:nsid w:val="72586478"/>
    <w:multiLevelType w:val="hybridMultilevel"/>
    <w:tmpl w:val="501A901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6432A"/>
    <w:multiLevelType w:val="hybridMultilevel"/>
    <w:tmpl w:val="AD1A638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621048">
    <w:abstractNumId w:val="0"/>
  </w:num>
  <w:num w:numId="2" w16cid:durableId="1038244319">
    <w:abstractNumId w:val="1"/>
  </w:num>
  <w:num w:numId="3" w16cid:durableId="1974480810">
    <w:abstractNumId w:val="2"/>
  </w:num>
  <w:num w:numId="4" w16cid:durableId="552501241">
    <w:abstractNumId w:val="3"/>
  </w:num>
  <w:num w:numId="5" w16cid:durableId="174803906">
    <w:abstractNumId w:val="4"/>
  </w:num>
  <w:num w:numId="6" w16cid:durableId="1312637683">
    <w:abstractNumId w:val="5"/>
  </w:num>
  <w:num w:numId="7" w16cid:durableId="643853397">
    <w:abstractNumId w:val="6"/>
  </w:num>
  <w:num w:numId="8" w16cid:durableId="1268583505">
    <w:abstractNumId w:val="7"/>
  </w:num>
  <w:num w:numId="9" w16cid:durableId="834805952">
    <w:abstractNumId w:val="10"/>
  </w:num>
  <w:num w:numId="10" w16cid:durableId="822234634">
    <w:abstractNumId w:val="9"/>
  </w:num>
  <w:num w:numId="11" w16cid:durableId="419065861">
    <w:abstractNumId w:val="15"/>
  </w:num>
  <w:num w:numId="12" w16cid:durableId="885144779">
    <w:abstractNumId w:val="13"/>
  </w:num>
  <w:num w:numId="13" w16cid:durableId="630287511">
    <w:abstractNumId w:val="8"/>
  </w:num>
  <w:num w:numId="14" w16cid:durableId="2140417519">
    <w:abstractNumId w:val="17"/>
  </w:num>
  <w:num w:numId="15" w16cid:durableId="1406223086">
    <w:abstractNumId w:val="16"/>
  </w:num>
  <w:num w:numId="16" w16cid:durableId="2059279314">
    <w:abstractNumId w:val="12"/>
  </w:num>
  <w:num w:numId="17" w16cid:durableId="2127119996">
    <w:abstractNumId w:val="11"/>
  </w:num>
  <w:num w:numId="18" w16cid:durableId="7926038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33"/>
    <w:rsid w:val="00005D94"/>
    <w:rsid w:val="000309A9"/>
    <w:rsid w:val="00030B0C"/>
    <w:rsid w:val="00032076"/>
    <w:rsid w:val="00043C63"/>
    <w:rsid w:val="00044688"/>
    <w:rsid w:val="00051208"/>
    <w:rsid w:val="0007090F"/>
    <w:rsid w:val="00073F0F"/>
    <w:rsid w:val="000871B2"/>
    <w:rsid w:val="000924B9"/>
    <w:rsid w:val="00092880"/>
    <w:rsid w:val="000A0BE4"/>
    <w:rsid w:val="000A783B"/>
    <w:rsid w:val="000B238C"/>
    <w:rsid w:val="000B3296"/>
    <w:rsid w:val="000C3947"/>
    <w:rsid w:val="000D263B"/>
    <w:rsid w:val="000D5DF7"/>
    <w:rsid w:val="000E01E4"/>
    <w:rsid w:val="000E02C5"/>
    <w:rsid w:val="000E39B2"/>
    <w:rsid w:val="00100E93"/>
    <w:rsid w:val="00123ACB"/>
    <w:rsid w:val="00131BBD"/>
    <w:rsid w:val="001332FF"/>
    <w:rsid w:val="001370C5"/>
    <w:rsid w:val="0014789A"/>
    <w:rsid w:val="0015110E"/>
    <w:rsid w:val="00153A62"/>
    <w:rsid w:val="001558C9"/>
    <w:rsid w:val="00160966"/>
    <w:rsid w:val="00160A04"/>
    <w:rsid w:val="00167709"/>
    <w:rsid w:val="00171A40"/>
    <w:rsid w:val="00187B0D"/>
    <w:rsid w:val="00192533"/>
    <w:rsid w:val="00192CB4"/>
    <w:rsid w:val="00192D6E"/>
    <w:rsid w:val="00193413"/>
    <w:rsid w:val="001A14BC"/>
    <w:rsid w:val="001A2792"/>
    <w:rsid w:val="001A6BB8"/>
    <w:rsid w:val="001B11B3"/>
    <w:rsid w:val="001C3850"/>
    <w:rsid w:val="001E2940"/>
    <w:rsid w:val="001F2822"/>
    <w:rsid w:val="001F37E6"/>
    <w:rsid w:val="00207690"/>
    <w:rsid w:val="00210F9C"/>
    <w:rsid w:val="00213B21"/>
    <w:rsid w:val="002240D1"/>
    <w:rsid w:val="002249AC"/>
    <w:rsid w:val="00235691"/>
    <w:rsid w:val="002759FB"/>
    <w:rsid w:val="00276D6F"/>
    <w:rsid w:val="002A188E"/>
    <w:rsid w:val="002A33AB"/>
    <w:rsid w:val="002B0120"/>
    <w:rsid w:val="002B75E2"/>
    <w:rsid w:val="002C0BE6"/>
    <w:rsid w:val="002C16F3"/>
    <w:rsid w:val="002D3A9C"/>
    <w:rsid w:val="002D494A"/>
    <w:rsid w:val="002D7BEC"/>
    <w:rsid w:val="002E3C43"/>
    <w:rsid w:val="002E3D22"/>
    <w:rsid w:val="002F5B3D"/>
    <w:rsid w:val="0030204D"/>
    <w:rsid w:val="00304EA9"/>
    <w:rsid w:val="00310236"/>
    <w:rsid w:val="0032205A"/>
    <w:rsid w:val="00325C13"/>
    <w:rsid w:val="00347F4E"/>
    <w:rsid w:val="00356DF3"/>
    <w:rsid w:val="00386C03"/>
    <w:rsid w:val="00392A97"/>
    <w:rsid w:val="00392F33"/>
    <w:rsid w:val="003956CD"/>
    <w:rsid w:val="003B1B0D"/>
    <w:rsid w:val="003E295B"/>
    <w:rsid w:val="003F2AFC"/>
    <w:rsid w:val="003F4B41"/>
    <w:rsid w:val="00426A29"/>
    <w:rsid w:val="00430BDC"/>
    <w:rsid w:val="00435344"/>
    <w:rsid w:val="00443A71"/>
    <w:rsid w:val="00452B41"/>
    <w:rsid w:val="00482962"/>
    <w:rsid w:val="004920B2"/>
    <w:rsid w:val="004B6797"/>
    <w:rsid w:val="004C16A8"/>
    <w:rsid w:val="004D3D01"/>
    <w:rsid w:val="004E062E"/>
    <w:rsid w:val="004E2A82"/>
    <w:rsid w:val="004E2FE8"/>
    <w:rsid w:val="004F238C"/>
    <w:rsid w:val="0051682F"/>
    <w:rsid w:val="005239B1"/>
    <w:rsid w:val="00526A1C"/>
    <w:rsid w:val="00531AAF"/>
    <w:rsid w:val="005325CC"/>
    <w:rsid w:val="00533498"/>
    <w:rsid w:val="00560322"/>
    <w:rsid w:val="00582DFB"/>
    <w:rsid w:val="005950E3"/>
    <w:rsid w:val="005E5499"/>
    <w:rsid w:val="005F5CD9"/>
    <w:rsid w:val="00624F86"/>
    <w:rsid w:val="0062575D"/>
    <w:rsid w:val="0067023C"/>
    <w:rsid w:val="00673942"/>
    <w:rsid w:val="00675916"/>
    <w:rsid w:val="006944F6"/>
    <w:rsid w:val="006950BC"/>
    <w:rsid w:val="006A7F3E"/>
    <w:rsid w:val="006C05AA"/>
    <w:rsid w:val="006F56E1"/>
    <w:rsid w:val="00707BB6"/>
    <w:rsid w:val="007158D1"/>
    <w:rsid w:val="00722BED"/>
    <w:rsid w:val="0075406C"/>
    <w:rsid w:val="007B1EC8"/>
    <w:rsid w:val="007B3487"/>
    <w:rsid w:val="007B7A84"/>
    <w:rsid w:val="007E71C5"/>
    <w:rsid w:val="00815C02"/>
    <w:rsid w:val="00846224"/>
    <w:rsid w:val="00847BEB"/>
    <w:rsid w:val="00857473"/>
    <w:rsid w:val="00867E0D"/>
    <w:rsid w:val="00871289"/>
    <w:rsid w:val="00877C4B"/>
    <w:rsid w:val="008A1AB6"/>
    <w:rsid w:val="008B0271"/>
    <w:rsid w:val="008C6BD2"/>
    <w:rsid w:val="008D2234"/>
    <w:rsid w:val="00914B6F"/>
    <w:rsid w:val="00926C8A"/>
    <w:rsid w:val="00927991"/>
    <w:rsid w:val="00931F0E"/>
    <w:rsid w:val="009702A8"/>
    <w:rsid w:val="00972C7F"/>
    <w:rsid w:val="00987976"/>
    <w:rsid w:val="009A5946"/>
    <w:rsid w:val="009B2438"/>
    <w:rsid w:val="009C7A1C"/>
    <w:rsid w:val="009D4B2A"/>
    <w:rsid w:val="00A0357C"/>
    <w:rsid w:val="00A15D25"/>
    <w:rsid w:val="00A20C26"/>
    <w:rsid w:val="00A220D2"/>
    <w:rsid w:val="00A2272F"/>
    <w:rsid w:val="00A22F8F"/>
    <w:rsid w:val="00A25C7B"/>
    <w:rsid w:val="00A37E80"/>
    <w:rsid w:val="00A514A0"/>
    <w:rsid w:val="00A65B03"/>
    <w:rsid w:val="00A71134"/>
    <w:rsid w:val="00A951D0"/>
    <w:rsid w:val="00AA1664"/>
    <w:rsid w:val="00AC56AA"/>
    <w:rsid w:val="00AE0C8D"/>
    <w:rsid w:val="00B26269"/>
    <w:rsid w:val="00B337A2"/>
    <w:rsid w:val="00B33B3F"/>
    <w:rsid w:val="00B37C0D"/>
    <w:rsid w:val="00B477A5"/>
    <w:rsid w:val="00B57037"/>
    <w:rsid w:val="00B60970"/>
    <w:rsid w:val="00B74838"/>
    <w:rsid w:val="00B81886"/>
    <w:rsid w:val="00B9536B"/>
    <w:rsid w:val="00B9585A"/>
    <w:rsid w:val="00BA586F"/>
    <w:rsid w:val="00BC1910"/>
    <w:rsid w:val="00BD7872"/>
    <w:rsid w:val="00BE5B29"/>
    <w:rsid w:val="00BE78E2"/>
    <w:rsid w:val="00BF0959"/>
    <w:rsid w:val="00BF6512"/>
    <w:rsid w:val="00C2309A"/>
    <w:rsid w:val="00C34EDE"/>
    <w:rsid w:val="00C50B41"/>
    <w:rsid w:val="00C8421A"/>
    <w:rsid w:val="00C94098"/>
    <w:rsid w:val="00CA3348"/>
    <w:rsid w:val="00CB1601"/>
    <w:rsid w:val="00D03072"/>
    <w:rsid w:val="00D045DD"/>
    <w:rsid w:val="00D217BB"/>
    <w:rsid w:val="00D2513F"/>
    <w:rsid w:val="00D35AB2"/>
    <w:rsid w:val="00D43F92"/>
    <w:rsid w:val="00D71CCE"/>
    <w:rsid w:val="00D855E0"/>
    <w:rsid w:val="00D95718"/>
    <w:rsid w:val="00DA4E25"/>
    <w:rsid w:val="00DC6BD9"/>
    <w:rsid w:val="00DE622A"/>
    <w:rsid w:val="00E0754D"/>
    <w:rsid w:val="00E30D4E"/>
    <w:rsid w:val="00E34071"/>
    <w:rsid w:val="00E63A43"/>
    <w:rsid w:val="00E64454"/>
    <w:rsid w:val="00E81753"/>
    <w:rsid w:val="00E82065"/>
    <w:rsid w:val="00E85C20"/>
    <w:rsid w:val="00EB23F9"/>
    <w:rsid w:val="00EB3ADD"/>
    <w:rsid w:val="00EB427C"/>
    <w:rsid w:val="00EC702C"/>
    <w:rsid w:val="00ED5617"/>
    <w:rsid w:val="00ED6FDE"/>
    <w:rsid w:val="00EF29D9"/>
    <w:rsid w:val="00F17C99"/>
    <w:rsid w:val="00F3641B"/>
    <w:rsid w:val="00F47290"/>
    <w:rsid w:val="00F51760"/>
    <w:rsid w:val="00F95016"/>
    <w:rsid w:val="00FD0F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90CA"/>
  <w15:docId w15:val="{0E37D689-B222-4EE2-A618-71870904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bottom w:val="single" w:sz="8" w:space="6" w:color="34393E"/>
      </w:pBdr>
      <w:spacing w:line="540" w:lineRule="atLeast"/>
      <w:jc w:val="center"/>
    </w:pPr>
    <w:rPr>
      <w:caps/>
      <w:color w:val="34393E"/>
      <w:sz w:val="42"/>
      <w:szCs w:val="42"/>
    </w:rPr>
  </w:style>
  <w:style w:type="paragraph" w:customStyle="1" w:styleId="div">
    <w:name w:val="div"/>
    <w:basedOn w:val="Normal"/>
  </w:style>
  <w:style w:type="character" w:customStyle="1" w:styleId="spanfName">
    <w:name w:val="span_fName"/>
    <w:basedOn w:val="span"/>
    <w:rPr>
      <w:b/>
      <w:bCs/>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18"/>
      <w:szCs w:val="18"/>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4" w:color="auto"/>
      </w:pBdr>
      <w:spacing w:line="380" w:lineRule="atLeast"/>
    </w:pPr>
    <w:rPr>
      <w:sz w:val="26"/>
      <w:szCs w:val="26"/>
    </w:rPr>
  </w:style>
  <w:style w:type="paragraph" w:customStyle="1" w:styleId="divdocumentsinglecolumn">
    <w:name w:val="div_document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paragraph" w:styleId="ListParagraph">
    <w:name w:val="List Paragraph"/>
    <w:basedOn w:val="Normal"/>
    <w:uiPriority w:val="34"/>
    <w:qFormat/>
    <w:rsid w:val="00A2272F"/>
    <w:pPr>
      <w:ind w:left="720"/>
      <w:contextualSpacing/>
    </w:pPr>
  </w:style>
  <w:style w:type="character" w:styleId="Hyperlink">
    <w:name w:val="Hyperlink"/>
    <w:basedOn w:val="DefaultParagraphFont"/>
    <w:uiPriority w:val="99"/>
    <w:unhideWhenUsed/>
    <w:rsid w:val="00160966"/>
    <w:rPr>
      <w:color w:val="0000FF" w:themeColor="hyperlink"/>
      <w:u w:val="single"/>
    </w:rPr>
  </w:style>
  <w:style w:type="character" w:styleId="UnresolvedMention">
    <w:name w:val="Unresolved Mention"/>
    <w:basedOn w:val="DefaultParagraphFont"/>
    <w:uiPriority w:val="99"/>
    <w:semiHidden/>
    <w:unhideWhenUsed/>
    <w:rsid w:val="00160966"/>
    <w:rPr>
      <w:color w:val="605E5C"/>
      <w:shd w:val="clear" w:color="auto" w:fill="E1DFDD"/>
    </w:rPr>
  </w:style>
  <w:style w:type="paragraph" w:styleId="Subtitle">
    <w:name w:val="Subtitle"/>
    <w:basedOn w:val="Normal"/>
    <w:next w:val="Normal"/>
    <w:link w:val="SubtitleChar"/>
    <w:uiPriority w:val="11"/>
    <w:qFormat/>
    <w:rsid w:val="00624F8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24F86"/>
    <w:rPr>
      <w:rFonts w:asciiTheme="minorHAnsi" w:eastAsiaTheme="minorEastAsia" w:hAnsiTheme="minorHAnsi" w:cstheme="minorBidi"/>
      <w:color w:val="5A5A5A" w:themeColor="text1" w:themeTint="A5"/>
      <w:spacing w:val="15"/>
      <w:sz w:val="22"/>
      <w:szCs w:val="22"/>
    </w:rPr>
  </w:style>
  <w:style w:type="paragraph" w:customStyle="1" w:styleId="Style8888">
    <w:name w:val="Style8888"/>
    <w:basedOn w:val="Heading4"/>
    <w:qFormat/>
    <w:rsid w:val="001F2822"/>
    <w:pPr>
      <w:spacing w:before="160" w:after="120"/>
    </w:pPr>
    <w:rPr>
      <w:rFonts w:eastAsia="Arial"/>
    </w:rPr>
  </w:style>
  <w:style w:type="character" w:styleId="FollowedHyperlink">
    <w:name w:val="FollowedHyperlink"/>
    <w:basedOn w:val="DefaultParagraphFont"/>
    <w:uiPriority w:val="99"/>
    <w:semiHidden/>
    <w:unhideWhenUsed/>
    <w:rsid w:val="006702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45396">
      <w:bodyDiv w:val="1"/>
      <w:marLeft w:val="0"/>
      <w:marRight w:val="0"/>
      <w:marTop w:val="0"/>
      <w:marBottom w:val="0"/>
      <w:divBdr>
        <w:top w:val="none" w:sz="0" w:space="0" w:color="auto"/>
        <w:left w:val="none" w:sz="0" w:space="0" w:color="auto"/>
        <w:bottom w:val="none" w:sz="0" w:space="0" w:color="auto"/>
        <w:right w:val="none" w:sz="0" w:space="0" w:color="auto"/>
      </w:divBdr>
    </w:div>
    <w:div w:id="1941909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hmedsalahhosni" TargetMode="External"/><Relationship Id="rId5" Type="http://schemas.openxmlformats.org/officeDocument/2006/relationships/hyperlink" Target="mailto:Ahmed.salah.hosni@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1345</Words>
  <Characters>8466</Characters>
  <Application>Microsoft Office Word</Application>
  <DocSecurity>0</DocSecurity>
  <Lines>180</Lines>
  <Paragraphs>146</Paragraphs>
  <ScaleCrop>false</ScaleCrop>
  <HeadingPairs>
    <vt:vector size="2" baseType="variant">
      <vt:variant>
        <vt:lpstr>Title</vt:lpstr>
      </vt:variant>
      <vt:variant>
        <vt:i4>1</vt:i4>
      </vt:variant>
    </vt:vector>
  </HeadingPairs>
  <TitlesOfParts>
    <vt:vector size="1" baseType="lpstr">
      <vt:lpstr>Ahmed Salah</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Salah</dc:title>
  <dc:creator>Ahmed Salah</dc:creator>
  <cp:lastModifiedBy>Ahmed Salah</cp:lastModifiedBy>
  <cp:revision>2</cp:revision>
  <cp:lastPrinted>2026-02-13T23:00:00Z</cp:lastPrinted>
  <dcterms:created xsi:type="dcterms:W3CDTF">2026-03-23T13:44:00Z</dcterms:created>
  <dcterms:modified xsi:type="dcterms:W3CDTF">2026-03-23T13:44:00Z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9d3de8d7-ad39-4ee6-b979-028ece673cdb</vt:lpwstr>
  </property>
  <property fmtid="{D5CDD505-2E9C-101B-9397-08002B2CF9AE}" pid="3" name="x1ye=0">
    <vt:lpwstr>zGQAAB+LCAAAAAAABAAUmsVyrFAURT+IARB8iLtbwwx3d77+8UZJpSpp+t5z9l4r1ZRACgT3R7HCH0GjEMshOPZ9oWGMIzABw8BDoE4MWo326BoXdjwzGEGFFGAEEV8KonfSItBs6n5JCpdgR77D+8c9jv1YCqADzZlOhY2brp36NPm0vYCWqK/OONM0xCskx321GxwCiYOIXU16CcQE5/zCqPK09IWv5M9jSu05ZRp6ie0dm5D2LDEkU81LaSL</vt:lpwstr>
  </property>
  <property fmtid="{D5CDD505-2E9C-101B-9397-08002B2CF9AE}" pid="4" name="x1ye=1">
    <vt:lpwstr>66aSLTXcBc3WgKs68wZIPxL2tqzp0+5U5U0yWj9dpyS9wB0XPsjP0B1DrxMdRugDK0+ex9VZR76wxq9Are1ZEbNDJJV7bhV1/b8ajct/muhywbEYxfS1uvbp1hBP9iLUhf5RBVcLIcfeSQwXkJr0nTZnxCNYcH7qC1PyjL5EmnNVGGt3O5RM8ClDz83bMPJZf2VV5nE5VL3Hl0AbmheMyLYPSsicQwF7PDlqiarM25yrtOry6KZtAo6rL2qKr34</vt:lpwstr>
  </property>
  <property fmtid="{D5CDD505-2E9C-101B-9397-08002B2CF9AE}" pid="5" name="x1ye=10">
    <vt:lpwstr>oaRfOUWxpI8tWIaYOCTbkajayMdweKW40WB/RJyJnh9tS6Zm3mtEULoHnJX/jl1O12510msZMH5Blt7aRbBZ1yC0jcMa/LXyl3ys7A9AH1HIz6+9MwfyjuqHB+yW3orR0K2UsVHKki+4mPhcMCTLhuiSxct3uXyWaXBZvpnLp+ZhlLIcGoQEp2Fy+wP0vWWeo+zi2jXTrDmir1+g3LJCRw7+kKPufLLmk3mfIw+CgWPsqDGNTb0czF7Typzl0wa</vt:lpwstr>
  </property>
  <property fmtid="{D5CDD505-2E9C-101B-9397-08002B2CF9AE}" pid="6" name="x1ye=100">
    <vt:lpwstr>b6PvVcb486Dw7gA1ZWu1BIgqHGr64h3fOLD+ipCADpvfzrIV/gpzriE29zRHoMQf5fulIVsJBVj7GYWumlnR63UVQTXLdI21mj7HEfWB31IO3q0j5zctvl40LKa3RZpsTFtdUgIwk6havdt7z6c4j928f7YiQgXO18EfdqRVFxMUqSsI6jeMkTCFHKjkMZka4C4q4uRvSs1E7sS+VhCuwPTfSfsLia3s3wsX9ieL3AyAUCxt9gmgCOXdj3kVmgF</vt:lpwstr>
  </property>
  <property fmtid="{D5CDD505-2E9C-101B-9397-08002B2CF9AE}" pid="7" name="x1ye=101">
    <vt:lpwstr>nm/Mes3qH068EmLFRlp7iEdJIBqCgFwU631UgrI/Erx2mHhsfq6a0l9b2LVume4UQr3W0sF/2MCgH8IDL9uh+beCSgYuvMQZenEfPW3S/5TPwPY0Xe7fvg9TP7lVsPn4e8mlnSGcLLEgOMQQ/6u6RBGyqTailUzOB0szpzc/RRGvwDuRs/N/Ljf1vM3yWRgDp/nKq1cdFLXSfDbcIZsnrrd9rBx6ZC1T5a5fxdzHlHlIIUd2p4ZK2EE0GPTHqKa</vt:lpwstr>
  </property>
  <property fmtid="{D5CDD505-2E9C-101B-9397-08002B2CF9AE}" pid="8" name="x1ye=102">
    <vt:lpwstr>05SiONEsfNo56BQThgHHfVSChF8RgG2Dn9cT/pRs2nzaecVGRJkLLR25emn65CcSvNrfzvP0XuyKXMZAAA</vt:lpwstr>
  </property>
  <property fmtid="{D5CDD505-2E9C-101B-9397-08002B2CF9AE}" pid="9" name="x1ye=11">
    <vt:lpwstr>oK6bQEByz0FtzQ9JV3A6UM7aGCaXBuGwsvkfEfMyfRsk3TizFzXclfSgKjcMUVEhc41GWncLpFRHMKE+b3yB5NISTlqNpBPerYldvB3fEG11VHZwzTjAwW0EkSot/2RUg41rc8BvWIo2wdpV7D7a/za22M/VwHdg3/9XIm6pKZGSoMh7XOIX/0oDIwo2KtXpgOEsEc6vcGnI/ubxMka5EllwgqKB0MUZu53zyLqBgRkLJo5MpeV/YW4hpJm05gh</vt:lpwstr>
  </property>
  <property fmtid="{D5CDD505-2E9C-101B-9397-08002B2CF9AE}" pid="10" name="x1ye=12">
    <vt:lpwstr>adQ3fFQY8vxcMevi5Ljg3n2CEodFL/Do569+owhEN/Hno396sBlD7ovAkw4tRLcpWAo/q9EBt1tQ//e8EOgiViD8Yu4Wsgoqn5eFFPu3VbkZnfRfK8HUNrmDzltPzlr9Yf2ZVyz2UTDHuHJXHfpLqe3Hf+tCs1Iw0n9g/A05uIwKQPmxMeyXWt+WjvV6NDDerD2al2WILRPJwroiKTGd+8d98Su1orBh1MQKxd+qN7LmV7UxsC/IXokNMU7md+o</vt:lpwstr>
  </property>
  <property fmtid="{D5CDD505-2E9C-101B-9397-08002B2CF9AE}" pid="11" name="x1ye=13">
    <vt:lpwstr>9dR6GpDP0RN3f0Anb2lojM66owgvUFtg3DHKeP4AEz0u17K6gV6WHt34IiBr2MS9ZBt9eOKY8FhuBxPw6YYpWZ3N9QU5zYJ6+VineSSuWP93Onlwtr4UC/MgHqaICH7vhuy8eINQQKz/TJFtWK5SwL1tTgnFzaSPsrj/vtXYjX4S8WxPPk7JMTNCfHFTWpzHnXN/P2HQAmiTQTvHd9LPhI/rWW1qkO1+59RFdt0nfu9R+HTl0p2ski8XV1lRKf9</vt:lpwstr>
  </property>
  <property fmtid="{D5CDD505-2E9C-101B-9397-08002B2CF9AE}" pid="12" name="x1ye=14">
    <vt:lpwstr>QsxHaQIatH0OVguz7y0VRXx3j21SVM/xIQ5DvjAmUZStwixeZZC1yhwE5blnViOxo03cjdSbVoL3F8EfZ47pfpN9U38qVsr4UklvQxPvzVcRMgOfQWHUCepP0IV2UrGGT+YEvSbW0fYagLtD/gSsWFgVuYEIJ3MSTtaUpt+NNuC60XaiV9RvnFUVJlZKmuinAuTz6NZDFbEso7AE7Aq+90DkvXYz/dfoNFQI/deb1kxhGedBghEYysrcKcdUK9f</vt:lpwstr>
  </property>
  <property fmtid="{D5CDD505-2E9C-101B-9397-08002B2CF9AE}" pid="13" name="x1ye=15">
    <vt:lpwstr>Qb6n+c1vDocq0LTu20Ny3ILbHyFIuC3uGeq7fo1IODS3jLBrQ4UtKzNCbQhcaa3OcmwTtRuhQq7+PkJoqsoxJEeHDbU/QW3oi9DX3mNz6aP9/IkQEycSi8mC4+ClBKxgFUiiyxFowDfx3RRRWeI2JeAdft0O9x3RXk9jRD6Enu/nbyftPiMf2YSsyixJyGC5jMTo+dky5V4UQivI7Hf26yDo8lq+lvnUhFyswt26jDkUJBpictiMRW266iwBPr1</vt:lpwstr>
  </property>
  <property fmtid="{D5CDD505-2E9C-101B-9397-08002B2CF9AE}" pid="14" name="x1ye=16">
    <vt:lpwstr>gl+HHl+rmSsht4lg6W2aUcsXk609yh6qicOWG4f/svNNKYn2v0ChM2g9NJKOFTl92CuAnq538e7tpQbk9YbuNVc7L8RZ9MaqFUh4a3Rbvdnww53w6HY/nTIXaWSy54YadP1zVOWzvh3Fv1a9jpir6DNdA260xfSAftwwAGfXyLw/tQvTYQiWF7EuKylG8KjBGEN/OxSAvtIKuXCheSvyug0yPFql/YV9nTNNMdeT7d3+X/9yxqbORKt6nGb8Igq</vt:lpwstr>
  </property>
  <property fmtid="{D5CDD505-2E9C-101B-9397-08002B2CF9AE}" pid="15" name="x1ye=17">
    <vt:lpwstr>r3LYaxcwy/sYuNWkgBA99M3GUroWNHEL7UjLNZ7Z5S69I5U+Z/2m/Ss2NYvzZNwKs2/AtAcbkDLxJUikeYaCs/BQHnQKFEq3HlAfO4GLT8+Fiha1WGmEXyLR/NdUFisR4ttB02nciY4Oyf+yh2U9D+9Jmjhs3BycBbu5N0+vriW6DBlw1OQBMrxGom4d4TRojLWDq2cperKVxHh7gcybrneEdVI/uBxNbGzn/bsKY1z2c2uDJeKKNosJO7SIlml</vt:lpwstr>
  </property>
  <property fmtid="{D5CDD505-2E9C-101B-9397-08002B2CF9AE}" pid="16" name="x1ye=18">
    <vt:lpwstr>rL/5TKfhV07WZwYjW6uhDwp4VgFQwGn9TvzlTkaXsTDfO+MplunhhJERh/olTgmHPmYYBokzLdv/jvFo7GZunN8lkHacvo7zcOB7Fo1c9pw61p10dlGoV+sjb7Eh6L9+ACE6+ihgjeVue3NPv67UulBw9reCLhlHf+J0MlWTrW2x/ImwJ//ZiNJ37HzmtW0+4WEyvBQOhypnOvjVQXsWKL38uLFV+rCmoeULHdXH37pwNTsdDRzjIxdJD9QIwlw</vt:lpwstr>
  </property>
  <property fmtid="{D5CDD505-2E9C-101B-9397-08002B2CF9AE}" pid="17" name="x1ye=19">
    <vt:lpwstr>Zca/3Lv73gOsesg1mt4mvuVmz0aeWG0SnjEYOCuHsagtnY6iAAmjmLMBFXVoK4V5NJGUK9Sboj3vOWHY8OFa/IBdNfkLezu8tuNxsD7c/qNGSIo/PUj978OK87ld8JZGB/OB9/79cpNY4BRWRUQNfhjvc+gCDADBbmU0vJiYRvmGKL8pu9RG7Q1bfbO8AkbidvB/mKf1BsRgrUcr520H/AlCbOXFe4kEk5AG8bWr6Q7vsUzSJQSFVFGasAaGBlg</vt:lpwstr>
  </property>
  <property fmtid="{D5CDD505-2E9C-101B-9397-08002B2CF9AE}" pid="18" name="x1ye=2">
    <vt:lpwstr>oMcyQKfNZcXRS8JJmSCZULD4mZHIbzgb0AFoBz9FfxWAUrIPneeSremR2chqK+SCVkJ2TMjM6XdqPNNCuX5atrPcW8bzr90PhshPNUJWIiZq9iuzX8i9AC7io3Z2unjeILZjeDUNP/D2ceJCWfZKeaf/sboteeP5maWR3Qrz5DJaDKu9xZFc86e2Huf4NFjrkOHbSFtVLO1GAzitwdXFUOSMc7C6TbYxDmVfEGvlg5qb4QdhEavXXBa6f19wsFB</vt:lpwstr>
  </property>
  <property fmtid="{D5CDD505-2E9C-101B-9397-08002B2CF9AE}" pid="19" name="x1ye=20">
    <vt:lpwstr>ZGLVg/5u1myIQ9RJhTgH/I+TE7CNGlLItGv89ffrS3Ucp9IQQrMC1380dVugxTyN3c7XNrVyvKNAGufZqSW+g70bCfLOHTnzHyamj5hdctBRkVH+RMAjLBs8ADQ/Qv/ZSj26JLNi3hIX5HtF9E9V3+HPp26yUgbDMQEXp7jhqzfe8LazZWKz8O38C89xuqwc9Q2AhfT5SaneGX0pxvImY4IN56O8l7E/L8m+1XaQiI5jT95EPJ/phyDDQR+t53V</vt:lpwstr>
  </property>
  <property fmtid="{D5CDD505-2E9C-101B-9397-08002B2CF9AE}" pid="20" name="x1ye=21">
    <vt:lpwstr>qrgXL+CPOtxtG/ZgTXsIr3ZrRssutV9nTYqp8l3Fw8cky+QhfHJdwT4DTWWV5IN+2DGR2EEDNRTs+9CY4BuBGhwo+ko5myC6Ywo8y9pbGlcJXsf3jhu+Zfy+c5N8cwjojG18akWHk8wnfjM2CPu6ffVdE3LhPvDIp30Bp7VNEh0F/9Q1QdhRYtyc1y3HyScyozZuhC5ifeMG8SiljXzz8pZHMX1244LmP7/wON1oBx60coGxxsYh9YCS894FFh+</vt:lpwstr>
  </property>
  <property fmtid="{D5CDD505-2E9C-101B-9397-08002B2CF9AE}" pid="21" name="x1ye=22">
    <vt:lpwstr>8sgc0DYMrAuk+BQ2mlN68tEkJ+M9GyO+Dpgpk4TRuYwyFB8vYDKLMjOeVqJRZpWglWkM8q9FWq3uZv2SPymy6y5Xrj7kevA9yXKDAfuTP+QXvTWIQAntp9H/I/oOeCnzS1n1oTn57scd+4yK46+6bPCVMq9GIzLZ9TgTbNw90hxGk9w83wpXdSCQy9mbl78NKCXzIBZTQXhVA6OGjmxS9St9bca4XR53FS0B9k8H3G1t8o1L42k7FW16xR0EP2C</vt:lpwstr>
  </property>
  <property fmtid="{D5CDD505-2E9C-101B-9397-08002B2CF9AE}" pid="22" name="x1ye=23">
    <vt:lpwstr>UIyPM+NfHFzPqZTqpZVgkYwK7dpxv2V6FzAsuzNHYdK37YTooGNf9X1o8rBuo5gP260SBMRv+L6oJKf76CCSWobGjQOeWf3jSVHS26zdhglfrMPXfy2HJy5z/vn8SwS6O0cPZ6ptXCpmJwnnglAh6yfFbVUAaKBPKWXSk9fgFhhBTfnHha4E6pAEqtKZx5CyXFBCAD8K/2D0abir97lqSmB8mwMpxEof9WtZHhJF1SXrAXliPJf9QeXmyK5D+1A</vt:lpwstr>
  </property>
  <property fmtid="{D5CDD505-2E9C-101B-9397-08002B2CF9AE}" pid="23" name="x1ye=24">
    <vt:lpwstr>8V7vLAcwbSXoKlPhheIj4Zz/fo4UD0updvvkj3z2J9GDiipIme6lINBjf6pRaBtQdIQmYAtnXZwIuvNcJRCKoUl/9d+qsSPlGaU4dm+bXN+9Q3IICia88aGgzvwLnOViG3ozo80PzKsT3FnB3Bqy8Jrn1ac/4bDJ5Ruhsl5+GZhbUSW0OjhmltdVFTE/BiYPqnq6n8YvA5qw896SvuBlujI8OAktYLOPf9Wx0BWoO+73npZxozB00n6ekpVPqP1</vt:lpwstr>
  </property>
  <property fmtid="{D5CDD505-2E9C-101B-9397-08002B2CF9AE}" pid="24" name="x1ye=25">
    <vt:lpwstr>c4rhzg4XS/mnhgG7OjdB/+5gwNwIPJ/DFXjKhWZufLs7TGQe+rJeSQMEDxVieCS2rMeWCeNW4bLQGDRlMaPCCIkgGHeoaMzirjRufmOJS4sECLI6bPTWsifk+RijVypfq7Q5KwF5SYEVQt7cUo8M9eJwqNAB8xnAH7hfjq2k5HOH48ZMRS+f2lc7sLmDGPw2spf7R5YT9BBl9rWYpf2WTqinb4fiQ2O12otwfHetmpqHObdNPDO3wSuqQwK8kdU</vt:lpwstr>
  </property>
  <property fmtid="{D5CDD505-2E9C-101B-9397-08002B2CF9AE}" pid="25" name="x1ye=26">
    <vt:lpwstr>SAvuIDHbut60cLm7aqLtieUimYnneeef7RNId5jloetGaj3t+cZjRR/J11OlG8CQTFkiFXd7zGW7bf03ZHznoke/YqwZMeB2U4nUnZLd1CqFeF8/z56+LLRo8sX5hiNuB/NBm5xa95rs/dzvc3a69ucLDyfFD/uPmIwKZf7JKIBzYCIVoIe1t/q2BMtWiJEV249w3HkrWWnxngCWU3ShowGgLJysqnNktgQmiGU5keK9aDV5UWDhMin0CTy+cq+</vt:lpwstr>
  </property>
  <property fmtid="{D5CDD505-2E9C-101B-9397-08002B2CF9AE}" pid="26" name="x1ye=27">
    <vt:lpwstr>ai8FZTp1zbz0/PLzkj5z/cFtjt6+jbCxap+7k5x8O6iAZ93KT3IjewhcM7Vp475jn3wzyfm6qT69DCbVQf/tQwEO5y0FT6ClMz9GAq9kaguP4Za2UzHd5H4F639jzNpsY30X1yRM8+HdPss2K1JKAeE9sDIIx8xEqyVf2jkK6S+mGvOJ3Y5pJOxvOr+gPgo0/UHNzwxndi3adOIpvNcXJflMuoSrwqFiIqa+99bMeuUgFWPz2Iqlb9ba0mA2d8u</vt:lpwstr>
  </property>
  <property fmtid="{D5CDD505-2E9C-101B-9397-08002B2CF9AE}" pid="27" name="x1ye=28">
    <vt:lpwstr>9KGID01hv5TcUe+KQSmlcTFKCOm+pxb6s3zHNwGFkbz1IDGOY6D7j5CgExchAGNjtFu179dYNGdpuCGAPpn/8L/MsOdUvqeUbK53B6yYDaN3RIjULlsyUo93PQT4GCcL7wYgQkbtqO0Qlp2ZuJUf44WKsFo3OyMz7iAPJJHzWNJge2XIzO8iCPaAU4dp3I6Igc+IPGFeUGnmlcmtB77PI5fYL8/0Z/NwJRpJ5ZUJ0Z7lZvWJsC7hi9dWSH03h3o</vt:lpwstr>
  </property>
  <property fmtid="{D5CDD505-2E9C-101B-9397-08002B2CF9AE}" pid="28" name="x1ye=29">
    <vt:lpwstr>laRb34LjuPscafIapXNv3PTvJ431wjPptlmGeaaJW8akFBwYY7hgT/GrF7cGrcu1+8cycmJc4W9uG7DIMi2I4TzUHWsg6f9suoyAuN+Yw8vSxvk6EmF68qKloFELS/AQumAoF+NN7pw5+dWmerN28OuHFHBSPvxFkqId/r0Idh+9Y1PkYSyfZwUDgYerekaYyt7FIBf3OfMr3NwTa2nz//UE4mx3K4/EGI3FB6NdeFuKPPHn0Qg1sazYp5J9RyV</vt:lpwstr>
  </property>
  <property fmtid="{D5CDD505-2E9C-101B-9397-08002B2CF9AE}" pid="29" name="x1ye=3">
    <vt:lpwstr>gHFE4t6vIo5WV4wpFZEclbtwG8E3wutFXSbCNJxgOIGFjlnWnBxtvCqDVTyKbY3c2V6MWpLpWCsDr1RCZ3gVcmsibr8ceTwVRuWTgtnhmZ/t12Prg6MDdXtlH/tQGTODB7GAdXyXKX8rVDreRN7RE0sDIzcFEXpbxWN8kwHufU8riek128JDCv9OwmfKaxR8bhDKv3JvAx+cXnvV/a0YVxrqJy2YMSX+LbmC7p+s1VahHd12JOiVHVpfFyG0cCu</vt:lpwstr>
  </property>
  <property fmtid="{D5CDD505-2E9C-101B-9397-08002B2CF9AE}" pid="30" name="x1ye=30">
    <vt:lpwstr>G0rtscIrhgM4anht2t53Ic2ZebJVjO6yhHNTYYZYiWBz6YY/vf7aXySIP8HJNAvWmF/slX9ucU1NggNjpenaRfguKRtZv9WO6SnWo+sdsxlb+/ZiOLW6DVix/l+dhYPezfgBbhZOt9EyyvmF0//PvOzUakKiLqcenITHjQ1h7QRjNRQFfsZ5gowm7RWyp79Pm0w7khbc07J1Si8yaWeyMXUcdPRKx6hja4j0eXKfcxv/MMd/FBPG7TN2aBrkTvC</vt:lpwstr>
  </property>
  <property fmtid="{D5CDD505-2E9C-101B-9397-08002B2CF9AE}" pid="31" name="x1ye=31">
    <vt:lpwstr>P+1xHLR2Q+6K+6bhzWsu4YKommvSNeQ9EzQp9GasoFW57HrepqVJsaAqGtwJDw2zPAkDgJsnF/Dn7/UHw1AB3OJwqhh080/2A/XRWLSe36pt0DRZAIlmHzurxd0vLp/9Dm3TTprVWRTdWoIx/wHPFIv0o8QZp4vOowt4qjhKSmMQYAkbRd+sLeVMgGGw81tp1y4/Kj2p+m4Cxhp4WtNnVgWgSYENtlh9qcd+JPqfzQCzudt5K7nyuClmn33aYEm</vt:lpwstr>
  </property>
  <property fmtid="{D5CDD505-2E9C-101B-9397-08002B2CF9AE}" pid="32" name="x1ye=32">
    <vt:lpwstr>FnA+bpaSWnHRsvwIIjndlwh6pMdTijSExfYKvmZm9kXKaO6D+hJnDi3p8nRYeY2eVIkU0DscS842FBgJJpgrYCiMwAB06qmKJ2aL+i68FxkjuSLFzlDyQ/uPeIw5+uZhTf9AlA6AKczk9U+PqzRV8iRyY8AHsAIG38imLSNH2LjFWs25X85mWOdE5HG0yOqPh2xVuSaZkMGjsE6STJASklPGPYXzBfKHbQ614A0u1z9V9XJxEtdsixgVrj0rL1V</vt:lpwstr>
  </property>
  <property fmtid="{D5CDD505-2E9C-101B-9397-08002B2CF9AE}" pid="33" name="x1ye=33">
    <vt:lpwstr>Fn1QjYO8RD6yRTP940epoVUdOvyy7K1f3rK45EimFyG9Qy0UhQBe3hgV26ElqH3Blq7N8pDUPgx0+wAbhrzR/RLVGxZBvD7Rij2jHnDWYfGnUPD4QPm6BCe0Nfyaz+f7+kLEtDNXflFGHFKFzyCYXJHkCUBwdHDAmY5ZI/zP85ASdjWlPYPUdxqRcTdKXS1g8DRwihg/9wkZjzaR9Z6ec9xar6w/chztzAcAJ0NiiCyufEzRypCvxD5Om8us+fG</vt:lpwstr>
  </property>
  <property fmtid="{D5CDD505-2E9C-101B-9397-08002B2CF9AE}" pid="34" name="x1ye=34">
    <vt:lpwstr>LaQ3B1MeP8iX9OhtzCvbrT+g56yOwR5zvVoy8ZWazs6jT701siU4kax7qoTIkb+VXFwGYVei/x4VeiAAZRGcvlC+7+0gOnFNLXGT+0MD+ZQ8zMtsEYMC00/iy+06jklLAG7K3TyJk1bFAcTi1Zf/yGwRzS7pXcNDmCH8h7vveaCDtzDlW3w037WU+4JVhW7TqjGAZ9xko/DvghhAHam/QWKgu4Q2lkUGxHv7SFnodb3CP1EvDjOJL/g4Hyad3vt</vt:lpwstr>
  </property>
  <property fmtid="{D5CDD505-2E9C-101B-9397-08002B2CF9AE}" pid="35" name="x1ye=35">
    <vt:lpwstr>GWOk/m/015Yr7KK2EHOSUOGGN6PWVJxlbAp2b/PX+FiqyENfZzx3mcPprGR5tjk/B/GJCKR0fNglw9K5ZTfZAKUIoyTQsoHk2qHBpnP0b7b8UtOcBH1V3ZvhF2eRmiVHHaYfvU6ZUBXSxoBwdU4QsxNVN1/w2gH25LRyiWxbBVLa9pnWWOWRVZblILByXDa+Jsk4d8wjAzx8u/7g1Ge4bEegzRxEBlFu4vmT0ApTd68qimvGnQ0d8iWyjImquXP</vt:lpwstr>
  </property>
  <property fmtid="{D5CDD505-2E9C-101B-9397-08002B2CF9AE}" pid="36" name="x1ye=36">
    <vt:lpwstr>IH3I3vk7/YU3xXGfo/3PmFE51irJUyIoczi91xKPEoUifzR/CXudwYaoBqltSj56C8hLdeojY8rq4oVF/Ns+x1ks5EY1NYH1Bed+CDZRp8VWeHfphtea0EeaGPFLaJYLEAcLf4ALyRy1kCBp623vx9gC6HZ3+wV+uBd2Ei1TBKnFUEHRxC8TUnt7amRRgAWRSv3fpNie5+G5wyKOP4t6pzxEFYr7XzmgH9qtXnfO3S+2SmsJ6eL2rELocw8it03</vt:lpwstr>
  </property>
  <property fmtid="{D5CDD505-2E9C-101B-9397-08002B2CF9AE}" pid="37" name="x1ye=37">
    <vt:lpwstr>NV3TgfKr/Vv2d+dL8YCoVrqtIZjOb/yAA938kSgofY1NbilUsI+JMwxfhsMLj2iRSKswn+jvOKCCfb12SygUWnUN7SJsD5QjsbsFA5q8TMuxv+yBPEauCpSeBMAIOEcXlNBTu139mOMEzxalHCjazA4+gFBFawmShLdHRHt02if+KAlMVvGjBHcHy+zjzJNijIZ70OWZicsFUUiuKvOZdWJEVxJ/dKjob9EI4UFaoGGJ+MZmFVkZHuL5aEUHSLV</vt:lpwstr>
  </property>
  <property fmtid="{D5CDD505-2E9C-101B-9397-08002B2CF9AE}" pid="38" name="x1ye=38">
    <vt:lpwstr>LLfqepjo1wjcYwBRLJiLP5MfGhlkgvaDwVzsaqPCJaGrHm+sF7uugWyAy1ndo6F2nc2n2Pwg2O0B/NaNTPMw0lQW7nsqf92M5AlLkQBKa/xDPTH9FeYZuP7/Lnsk6m506KJmXp84+c1XPeBEkHH8/4xPMlxlLEB5FuImNQc4yv7Z1qWMX2LXH/Rs5yNou09tzVwVo3qhsaJc1059g05Ya3a87EEKttMcbfiEtS6yQFd2JLxH23htDjffPSK3LLS</vt:lpwstr>
  </property>
  <property fmtid="{D5CDD505-2E9C-101B-9397-08002B2CF9AE}" pid="39" name="x1ye=39">
    <vt:lpwstr>LV13aahqNMhT2t5kjF9RfpgJnoHhXYSxMxaQMdxCgR19+PlOx74anwd3v595PyC9CgISCjX2vquuqvAncfSGp6hYxdHC8Cggk0tm/yegRYddBXEXT/0ZjxNja0xEA3hwIWu67Xk1C0sigXwxfSDZe8RCQCW4UWaPEwOVyE2tS4dUCRbdxYWbENmqlsiWIgWp3V/1wvzW6WRkNLQZLvS22jxumY8lNV2BhoSBntRScOmnjqCe64ip5lcTeQb3tYo</vt:lpwstr>
  </property>
  <property fmtid="{D5CDD505-2E9C-101B-9397-08002B2CF9AE}" pid="40" name="x1ye=4">
    <vt:lpwstr>lxyxPpFOrfkzwD76E9dCRPn+akE9FvS3uBjQ8OBY5mk01tEpmCvIQXXquCXs4ZqkRdt4TIkX/dolmD4nNliNTyUoU9/Yyz4OPLPVqKLj4xCDbRXSzQZ5Xyp56Bro6EkQh4GerepPKm5ag9djJqd4/HyL6qG3nyt3C+sdmY6ezNi8t3AkHS6juIIcCAHMxBWTk+1sq/htV0uzjYCKFv3hOrnmaxbbuMtBmONgIFyzp4JDU45jPt6Ctq6ZWSJgaN2</vt:lpwstr>
  </property>
  <property fmtid="{D5CDD505-2E9C-101B-9397-08002B2CF9AE}" pid="41" name="x1ye=40">
    <vt:lpwstr>k+DboHdFp0pnb3UHhCsPM+2jnJ/pgPQsdpBebJPbLWC/TIemKBardECgnPHJIBI7bQ42oUYUmcX+Bw+oAR2QsGFBHVX0b0c69K4WQd3xPfz6e7O8/dO2LMIPgZG0uGST/DW+Pf0bEuX2lU9bufUo3R5zHoJSt1Zhr6hpAlvIbhPjI6ghwNezFmOShCLiiRKvxaPf3pV5rDRn7qjKH5wywt/tKfW8cgvCLLFVZAF0mOL0jeAP8M7fm8TIM6sEKkj</vt:lpwstr>
  </property>
  <property fmtid="{D5CDD505-2E9C-101B-9397-08002B2CF9AE}" pid="42" name="x1ye=41">
    <vt:lpwstr>tq9kq+r6zaRaQ8FOIi9a/70H5HXfs0u5POPijWcQvSHFH5o+aQpb3QvRT2n1sYXTqlbv+yaQgBk+8/fFZBTTLssssAc9je6Y+OAtU6iGLXLPWjZ+WQfZfEFr6X9O9B36Ww6Ok09ZnoniiKM29+yAna5EI0mSLHnufOQLSgHpLDy971KBFvxXlZGETcuPzKoiMnqNF4AXpe6jx0Oyhr+uR/I8NP95x9CEjNeGIiu/lJipzgM7Sm2mbPFO/ZgiB8q</vt:lpwstr>
  </property>
  <property fmtid="{D5CDD505-2E9C-101B-9397-08002B2CF9AE}" pid="43" name="x1ye=42">
    <vt:lpwstr>6Axb95a/5iVd2sX95Pz8+Srmrkc68C2kCQjQ1UzPhPzbBB9IOa9bL7vaB1h3rzFilJtF5ABe51An8cUafmeWBGQcxDmRBqYlPWYQ9C/QDXVs0K+Qn8CYvDgsfBwhGlarKpG07e/PtR6zYX57P7CHAyc8Rx0rACn2n73i7hIr9QjcaHZKoUcaQA8Bz1PQJZvyse5QRYeEQZLnqdAXiyLmv8OO4bsHdbJaAg6l0JS/1I/vzXOyaOOeUsURZ4cg521</vt:lpwstr>
  </property>
  <property fmtid="{D5CDD505-2E9C-101B-9397-08002B2CF9AE}" pid="44" name="x1ye=43">
    <vt:lpwstr>WrAW+Mtu1s9qlqbL6HLFNKqVFlmW3mWNg/0KyCNMuctmKv0/P2teksyQsfBxMNv6nJ2Rkw2hW6odIAF2aoaN5a/L89EZChex4oseIFiA5zu9UeAkzvC7I7QbYTHTnSkKgcsty+IFvF4cFZ4bafFbOHbSfC78OD3WqIcK+OB8kJDJ8UdRgk5+m1Qq2mnF5ABp2EbJQKHg9wQ7daxn7s3ISchEqe7marnjPm2hIzbMYu5ES4sUdnqNUgMfWdjlhVa</vt:lpwstr>
  </property>
  <property fmtid="{D5CDD505-2E9C-101B-9397-08002B2CF9AE}" pid="45" name="x1ye=44">
    <vt:lpwstr>3iqU6nWq4FHRqO7+2Gwllz0w+2wZSz/vtHC7GMM+gGivbYpQ8ZAtD5ewi0VZkL87C3yi/SOcgjT8dagU7v6r/zKpGO5AIQ1CWKnn6UhSji1OUFv5Lk1Ucc54D9rpg92q7f6oEmLg77KOWUYBksbXs0v7gVejoe5k1cO8uknhra9YEFO6K1N/a8qrT6Ayq/5eEfiLNKW1/LivDCQ7L+9MBjCMIVk2gc02MQARj7xlEgOxhop7gGnzHhn2469IMPw</vt:lpwstr>
  </property>
  <property fmtid="{D5CDD505-2E9C-101B-9397-08002B2CF9AE}" pid="46" name="x1ye=45">
    <vt:lpwstr>9Wvf0eYtCuR/kyNdJoieWpWzg2wp/6W8TMlIsGrZZqV01I3oUuNcKh3NfvOEs29lpdX5jpe1lOcufOjRWqHImMMRUqyfH9+ZPYdT5NeyedOVCzp1miGkWS+J/K5FXsIO00fb6rEdOIJfBemAA/Z5SlgiRZ+5iCWSHanGpY2I5fmvy9vJzWrydTHH9KzF3bj3DEILg2PQ49Uw0ZcPZLIEnz6oplHn2aPM0oKnSx/6YUyvbpK+Led8SlBIJ6QqQTV</vt:lpwstr>
  </property>
  <property fmtid="{D5CDD505-2E9C-101B-9397-08002B2CF9AE}" pid="47" name="x1ye=46">
    <vt:lpwstr>VepnV1T8mbm9hbm7YhY+9okWFm1rxxVEMFxRI24rbqE9N/x3MEQCnNHq+PTsx3Q2Qhuj5VFCKpGNkTzP1qaS5dfalG8sSGkBQ8USxkIb1phtLKm3rE/vXGByR7jbdt3s3rOT0DDN8SQreqjwvEu42I/VzyWqM8wQ78RIFpoO56iOkkku7ja6i/gAuLz9dk1/v2pEIQLkF5pj4Xvaz87h6HyoyygpGnpL4gqrOx25toQCAt/v8nTwG4OoE16KgIv</vt:lpwstr>
  </property>
  <property fmtid="{D5CDD505-2E9C-101B-9397-08002B2CF9AE}" pid="48" name="x1ye=47">
    <vt:lpwstr>9iW5xpQwtHvYyqwMofe5ImhaxQ9l7ySM4ipQRRp1JZ84gasMZ+xgmHw3ZHYPwYn48Nlhro5dtLVdoWsZutXh/3+GNUNhFt26Dz9Z+ziJZDOplA/AqeCSMYZ9t5+NsbgCDOvuD0FMTKZbqQWdaW56ldDiUSsW+pA2fh767/3SniwJtFGmmeMPDr+yNN4frDrF/8XiQz8XhetkMzIByJo7IpoXVX5SnYeXWFtwvL603wm71sr8AM104PY8p2AiT3n</vt:lpwstr>
  </property>
  <property fmtid="{D5CDD505-2E9C-101B-9397-08002B2CF9AE}" pid="49" name="x1ye=48">
    <vt:lpwstr>WQcv9d5tE5/fjaTI32g4K6DtEzCVbAt7V6LJ2Y0dwVtEJNrazp77v2Nhlrr9JVHdB+p4AQVerPI9+Xdvkc+D3N+W2ubfHCwUnMKrsyY2b6C7NWVnY6FmDgEug9xqz0ywIxGGRPBpbyu15Vcz4KEwmfB1c7kKqhFbpF+6ValHceif56CMiY57kdjXAvKtFknDDFjNst0S26nF7918SRVB3rf1S2a/I9x6JYBFHLZ6+P1leKOhUGx+PW+nv2hbVkd</vt:lpwstr>
  </property>
  <property fmtid="{D5CDD505-2E9C-101B-9397-08002B2CF9AE}" pid="50" name="x1ye=49">
    <vt:lpwstr>fmfbzxhlKOy1Klj/dtVej8aP0FNtiRKow/Du4aCEyIcrzcomqtUXc2koIxo/mNuBj/w/njxu5PK/DhcgkoT/uwT84ky41KVEGLBXjCx3A4Byh8eyT7P+IajjW48mLgA76lSmORnbpT6sp3HjoRHGEv0dyF0LtzD9KdcBzF7IAtvzrxPJ8+5gnGGdFYVRjXN6Juf8etst1AzTiGYQ/Q+189QEtvg4mKy1XwLgVQHn0dvvuMc+zvmbtGEsWse2Ws1</vt:lpwstr>
  </property>
  <property fmtid="{D5CDD505-2E9C-101B-9397-08002B2CF9AE}" pid="51" name="x1ye=5">
    <vt:lpwstr>HMqt5VN7idc4GwnouVhT3nHIHONYKhIfCR5BEf1zgjVulGMHePDcfx0B8Fk9l/34gketPv6fN+gBmoyaslmXEfdgQbLfl+/roYN6SNwV66wLSY/N/WOum87YsMOHK6DLQhDgGUC0lQiyFy8lCgnlg99T87NrAIUF8/0ozPA/WW3JL7Gcnr1n7b4sj3Em0x9ca+fECf89gNMwLDqk1wgF80lNbMPVdNDpFRhvG1XLCDKbm81VRgyPThSUD1n9fJB</vt:lpwstr>
  </property>
  <property fmtid="{D5CDD505-2E9C-101B-9397-08002B2CF9AE}" pid="52" name="x1ye=50">
    <vt:lpwstr>/ir+kz5QTvKKs6aYtseyfTuqx8eBwqd0Ihq5tFEbQI574GYmlMfR1dBRsM4oiUG36ZczBzcOMAsI4gBmlG7u2jD4QmqCtOwn5Pwlh21oWf+ONEl8EAHIH3NXXQm7mulTdAChqk84NraiSxr+Pk4DZhDBNEfOtnlC/tM2Bv+tjeTIYKqr9/jRccrhm1mtyDwrPq9Bm3hI6wvcwg+Amiooj9/WW0R4HavfsnA9YfifdsMyf0xeKMz79cYRzwH4PJe</vt:lpwstr>
  </property>
  <property fmtid="{D5CDD505-2E9C-101B-9397-08002B2CF9AE}" pid="53" name="x1ye=51">
    <vt:lpwstr>jkfzbEMKAtA9slDbW/hXzD7dlTZUxnVF2/zeTtXzGfLC2qgy5kkRmIYf28pTHy/5F+8BOt1Si2z0JtouL7CGAqwGI0sn31L9dRIYB3o51Wt6jP+F7naUCKYHHxprpJR8gjm8Sy6lM73XzvWO8pVxBUH6QKe9keGVWhJpfiNghMzmwDeJYIn+k+sPDLnkScnKZeMaolSv6fCsEhtwPb3QehsQu76N6ZTO9AS5St5wY6hk1eP24i/6CeZQJNUVpax</vt:lpwstr>
  </property>
  <property fmtid="{D5CDD505-2E9C-101B-9397-08002B2CF9AE}" pid="54" name="x1ye=52">
    <vt:lpwstr>BmUj18mJRAuxwjSvWL+NfWrJMWtqYRRjpZ3ZIHIhLzFj9RxtGVCdquH1G++HO0xfn5ehGYMG0BuovrbiyU84URBuCRhG6nL/u+okkp38b0Bw4UXJczeU1HDO7jsQj/qot65rlckGXHAnf8IHFezogScSGRXaqmtzNn8Jy5lHluLp72zWhwOvgJiRb8mN4Y8xp4xHIGqnMvFXjAkBoH6XgKp9xG9Tt/dKn92PRtgDSHjH/w0kQ0BeEyYfLWdyw/K</vt:lpwstr>
  </property>
  <property fmtid="{D5CDD505-2E9C-101B-9397-08002B2CF9AE}" pid="55" name="x1ye=53">
    <vt:lpwstr>kCQdu2qw/669rg0kjUYj8AsjD9eVZP8uFnOchcuV7yKULTSHYZ8dserrT93PbUyP6dbeDO0+ktDq49Q57TjBM7Kegw1/unw3bkfN7uNENfZ3yHd+TWquRhYXmc3pFW8fpi1pOB3+FKTXZfsnKq/QCtwrYnuZfna9YV/4BsSiggLfFdfunk0BE0OflCCVAJRIXSDf4TNImSilNm6QjEJwNEIJXmxnX5dMKoOxB4RKE3mdqbkV+udqlAm7SEYzcev</vt:lpwstr>
  </property>
  <property fmtid="{D5CDD505-2E9C-101B-9397-08002B2CF9AE}" pid="56" name="x1ye=54">
    <vt:lpwstr>0yqxRz2GY/VE22zuaiwkndYpieSGePt0DyOfiMd25FO8HIiSv2HSG2e5HqUeFTM+0CCXDsB5/d1A7oqMf5GAAr/KGLT+z5bPw98JVrI28bcYXuvyXngYYkEVNJFzZ0CetP2tPJK1umT4E8cBS5lXX+bqYyrv0H+xstaTIywwP/UOILQxV/jRAbvlQWd0VHdCYZd/BFIMgJZlgOe8RVVhHg/9Z9vZmu25DcXBMVm2mOcWQ9NwZljeySAfsqZY7g1</vt:lpwstr>
  </property>
  <property fmtid="{D5CDD505-2E9C-101B-9397-08002B2CF9AE}" pid="57" name="x1ye=55">
    <vt:lpwstr>9uWLeECklzvYxTGtfHlBHQcRjz+8/cBn9PSfoNoHvHMZI84tZ/4wGEACDtisILzgRSa4nyCcoB/6E8xa/ec4ydQkiCnZKFNwEC8qXA/Hp32d1TI/TBkPPyxDeXjUTqCM0/NjJtXb8NPOdLBAdhFuvT5RpZJ1N8NvpzjnfUKeHSReX9ZPPgE1ZMJGqCIDXPLpceULhnCBJgLzhuCWx4cYbJjaleaxkGJNmOu+U6buKnmxy0gehwfwf3JL7C3fy9m</vt:lpwstr>
  </property>
  <property fmtid="{D5CDD505-2E9C-101B-9397-08002B2CF9AE}" pid="58" name="x1ye=56">
    <vt:lpwstr>837mThw9xV0kJOsh65MWA9pylSzIsepGxUwJvz1ay4zM7FLfb/7++0WTqwIxXJkNH4vsNCK/I1f0yu986fr/OY6CdjIYPrLVD6dMAaNQRgmYFMJAHVTUEF5syYW05pD8h3G05qsHpO8WcIEkoj+MbSb9l+DGAZDyY/vSPWexeBdg3gHUiclmnipTWUnVKeuQlkC9693yYJMqxvyGE04IqGreBamJYaadY0SaX6RGuB/cL+2XnprqspjeJMpUQg7</vt:lpwstr>
  </property>
  <property fmtid="{D5CDD505-2E9C-101B-9397-08002B2CF9AE}" pid="59" name="x1ye=57">
    <vt:lpwstr>fFzw2iPWtSFOiFFMxVfs6swVBl0BM2jdMXLx3f9z3R6nwe28w3+Q4gusSQA8x83dYOzP8thb+UCImfBnoJHmin1CF3FbnL2+J5+RhvjBfpUkGRIpNk37Jsl9rx07qUjoJBtxR+I/AYnraxQYhBq+OAy+O/gYuNlG/DlWMFQPJuIsRpMlt4BWieGkFH/zVGj+7Smg1/RYL07lfkrVQ9Qh29f0oJd+LGEGDn01+wXAJHlnCsITbL0hgBDmVZJcHFW</vt:lpwstr>
  </property>
  <property fmtid="{D5CDD505-2E9C-101B-9397-08002B2CF9AE}" pid="60" name="x1ye=58">
    <vt:lpwstr>ZdEzGuJBKzDRVAHcQiacMuyf5/gmh+VixHAIPVj7F8rcwgPefTU6PaVZ7pSGdSHp8Fe/A0nINBT8tUf035NMv34KiLllR5AiF6V8b8V0kaUiE7yXTuPg3eYHlJkEHY9g5gshRyJAxs0UXFNFiWC4/0wCrp31MhbjHBjNLWa9j3vPOGN6DmvXVEAaP69bdRYvrLB2cDyORBLd3oYt33/H6d2RmCn4eblO6HbzqC7FCl7Ga///B0obZ1pX1Qa3yjA</vt:lpwstr>
  </property>
  <property fmtid="{D5CDD505-2E9C-101B-9397-08002B2CF9AE}" pid="61" name="x1ye=59">
    <vt:lpwstr>FRxDkySPWwHQ9+r/vZTaiH7ugbWI1gTZoJxRS/OnLNHLAZttu1PHfcBiKExew5mz6EKbV8JnIn2BKq2viAyksnmd1vGK+mFlTofHaKYQW6ygQHhqFp/Qq8WkSUfWDX9wg2sXMG7P/8dPC7ok11tTTxg+Z0M9J4H7P2XjI00aPzUJqyJfdgc6v3fDxdvWlIMewIVeyzNkz9GjIl+N00IMbx3R7t6DvErLKkPH6rq7g29eKd67FY9kTsnrfNu3fkp</vt:lpwstr>
  </property>
  <property fmtid="{D5CDD505-2E9C-101B-9397-08002B2CF9AE}" pid="62" name="x1ye=6">
    <vt:lpwstr>WvvxqyHz9s/sQSkICi30vGJtdXAeVpGUbD5N123HMoAgb3wq9zkA0YKkaufHA5R34NEVLeEWU2waGXiNxaFEbksBl0qV4dY4XDEFdUOXOO8eueoZ7tUiZmXrjMx5wKDpVIumyebhzXHXSjO9DPAN6JivC0AB+LUWrXbP5eMJWBGHQq2furFZ05E+UYV2NejrkSSTruxAesOlePumiJRtIGufVtuTXwQpLQi1lmQ5v05QY1C/wXjO/8OAHx8kD0n</vt:lpwstr>
  </property>
  <property fmtid="{D5CDD505-2E9C-101B-9397-08002B2CF9AE}" pid="63" name="x1ye=60">
    <vt:lpwstr>XWX3DUeCEXt7XasNh79bb6awGONzLuMnAVplwh7NlKxEwyEYoGk9JBmpYmHUpoQ/HGrwhFrp9dQupiey6FsDA//oyyIY3O4XtlQASJJ+yrDObrlds+ig5bFHquXBccsWcKJXnSqoniEGW3CCU53YJb2qvAqjFeX1EFt3G1vC0EghGxjHN8slSCEna45hmFbabgjfdJkln9VGi/RG5mg2lUlStfyM/jqMCeKH7ZVp3lO/hswrNcJsQaLZZ3JUpUo</vt:lpwstr>
  </property>
  <property fmtid="{D5CDD505-2E9C-101B-9397-08002B2CF9AE}" pid="64" name="x1ye=61">
    <vt:lpwstr>Q+5UFDl626nMtDqPakjoKp+6pjCzrDYTBy65ciCljPB2KQVqYC+S9NdH8bBDUpE9d0xP4/2kx6o+g8l1HyfrVntJbMeI/GOlY8anSvHK/3bnRu97hwvYPgwoZUl2MZJrBL3l6hBMjZUsG4tvsh8RFZwYXvQLwHAAGn/m7TJvc7l51Htq5GKUWYJgneKycZ5+3HLdv2AWOg0lA6RUeIr1HPOvDroOOlRLIiKbm1+r67Z10XmI27y1d7ZbRvpDlE9</vt:lpwstr>
  </property>
  <property fmtid="{D5CDD505-2E9C-101B-9397-08002B2CF9AE}" pid="65" name="x1ye=62">
    <vt:lpwstr>h6Vt2ZsJZxtZmVq8HoXCvj/o0aFBLjcp+M3YpDo20Z80dxXvuR/A0J4HgncS9tjyUydor+Z12/GY1ounkenQFu4YBVnD15tHE9nQXcZIFcLuaMwBDPiR1T9LjplQn5hg8eLKvmaqzCEuHGTArdCSfpXNf9cSOqLt4ypEZUTUdzqnaZKc/2JKA+z3c0iIkQa8Ds+qPKtHZt3YdOmIvfioll4+PrLLuLTK6RrmrXDreyP4yA4C4Ll9YOw92qMYutV</vt:lpwstr>
  </property>
  <property fmtid="{D5CDD505-2E9C-101B-9397-08002B2CF9AE}" pid="66" name="x1ye=63">
    <vt:lpwstr>xaihc/Z6L/9nRCy6vTgWx1Cl15dR7DdbxI3R1/uZeJAnJRQFw4QYSF2diEOAYBPgg8FgS5tAzmuAPX/n28Y8kf5SVqEkGsx8Qqk/+7uz16BMq3cOPMgvPYJwKYI6e/lngKoXurFxlRutFNADhIZeIEbDFM95A3xQRuzf3ymp1Kl58kYgEKx+H4sEWqRLUMPz4Wtegz6EEtL/KUdObS9vlgtpVbyX1L/CaowPUu1k8X1rZ2JjPrQgTN7mgMtNxt8</vt:lpwstr>
  </property>
  <property fmtid="{D5CDD505-2E9C-101B-9397-08002B2CF9AE}" pid="67" name="x1ye=64">
    <vt:lpwstr>xtmvdl1SN8fjFylMbuO7HfwQiCaiY8cTKdaV2KCMtHTjwfgbEhq3jVzrkV6Au7kncPfcoM2Y2txSUF8Y8dBHQqaSoB7j+sbd7+RgR223Ef7vOihCTGauTlOzCMmGIKg3u3WHCvdy+5vMp7LMDLaf5QQ3++ea3Lfl8Ix4m7pIdnCjrIT59Hs5dpVOR7fv6hLn6LQ0FW1wPvW3ivns0D+tYbSyRe2UtN8GQLS/P5wFV2jvFgXIlhxz8gxVm+rLL8l</vt:lpwstr>
  </property>
  <property fmtid="{D5CDD505-2E9C-101B-9397-08002B2CF9AE}" pid="68" name="x1ye=65">
    <vt:lpwstr>3uZ/VS0Hy6T1h5ypyv70qd9HI8D3KySohGpf16JYGn2r1eFErfGtU48FfAkXt+YtYov/EYZml6hXE7zmuCe9mS5VoWNwXLxfh8nSGGdhDF0PrD0aVUmvqqaJBC46iK6vokVo0VftyPfZ/4vHnEm6J/f1EltEl25K14LMYd26PE3tmiC8JhjjI5dMC8ha9z95ErWUCDTL0kkX+3DmcR7HGqQUyUCLAyC5KLxNP3VXTdK+HYZSCIxE/Ycy9uiBpc7</vt:lpwstr>
  </property>
  <property fmtid="{D5CDD505-2E9C-101B-9397-08002B2CF9AE}" pid="69" name="x1ye=66">
    <vt:lpwstr>z6oVvF6MCJvqh3zimDvJeJ+cDooPNbdkt5NImMgKH3uoYT1P5fDN/tCjYr7nxicHTYvJfTuvzBBoNBdc5hfb93Grk9OEOUaKJo3J5M+V+znr2ekGgidj1eMQetg1D0iVf3V0SFNNrpCsBa23aZXaHFQq4OnMyIL3kDXOv6klqquEC2vH+Xer+qWka825yuREOYXpKSnNanYhNR9XVsXgJ2zmmDJC0Zlu/L/PIcFczJpDAwkkDmvfHDzqM/b5+pt</vt:lpwstr>
  </property>
  <property fmtid="{D5CDD505-2E9C-101B-9397-08002B2CF9AE}" pid="70" name="x1ye=67">
    <vt:lpwstr>x/TsDxepbUn00/LvzP4V8FZJDoKRFF0QQxwAoMe4O7ODA+uwVbf/BUEqm7dd05CAH1OuVanip01TRiF/7CMW4Xp/ezoZM9WmgsPaUkxqHGdym9AnmVo4PA1lG47FMmxmnAEQVxwxRVPjjSmnBa7ZDahIokAQIufCkTNoyLlIz43UGF7QD19IwKkXQMcUrcSTPWxQ8D/niNO43NR+tPrPTd8W6KPFuvGCBU1Qug8T7RIYrYjKBOtWwpVFcAvtuRc</vt:lpwstr>
  </property>
  <property fmtid="{D5CDD505-2E9C-101B-9397-08002B2CF9AE}" pid="71" name="x1ye=68">
    <vt:lpwstr>o5I6ABbJ1011GkFlyfRJSESVGVWr4m7H+87oXRO1ueFK9Ijp6nBCJi0fHW0pN9Tr38MhMx+f3VubyAnutgem4CxbqYjtjgYjVVCqvH4Xl19H2jXzoVnHe/Dsxl+yPNueFJC/Mf0BFJpAqDWxMxm/9w1r9H6qKrGeheUTXxOWCWlCfMW3S2ZCtcexG59c+KGdBKi9/uJB/fl0mcd/n+VAiHAaz9NL7BIcbNPn1WH6blUCI9cn+tSsNGNlc/SWdO8</vt:lpwstr>
  </property>
  <property fmtid="{D5CDD505-2E9C-101B-9397-08002B2CF9AE}" pid="72" name="x1ye=69">
    <vt:lpwstr>53QesGiJrd2kfUe8pi8eHbz5dp8RlbszzWgpwv3CQsS4TSPFsh7cW8UzHiTjOLrmLBNeule/jpLxr+KYK4svna8K0dm0RsoAO8Bg4AzyWeoCuWBNb81RnDh8ooBVU8AFQo/j+BuYdPmx8E28H2JV2vJNKaUPAAQKug79kBnAfEdC+lzexMqmweL1PR/wTSiEmfrxUwk8DnbKVBNGc8+uQRxEggycEhKgyvDaRqZeXOwADVTA+iRdvNx8AXjVTXa</vt:lpwstr>
  </property>
  <property fmtid="{D5CDD505-2E9C-101B-9397-08002B2CF9AE}" pid="73" name="x1ye=7">
    <vt:lpwstr>KSVeM0fEWs/rcsyQDmVpd9/WyuXRqwoRRt5+xzg8kK+njLkhKxx0OKQKGLFRV5psmZHhYpMD63FtVVmmuxd3CW1x1d5/L0aP2Wut8hFtPcGJoYAyZKtianSUS3ATGxElPV4SZFgdkOd729CKH2t7MreL9vsgB+4UuGp31xX8b87eSjLuTYxPDBJPJa+3/MdqLRlTjUQZMiANIJTITCz74twTY8C9RjiJbRTaX7vteNVD/7aWnU89M8+J0nAAFvo</vt:lpwstr>
  </property>
  <property fmtid="{D5CDD505-2E9C-101B-9397-08002B2CF9AE}" pid="74" name="x1ye=70">
    <vt:lpwstr>6VfVjca4GLkeJYXM8Es4Kz+8l1hTfblSkcz3qtzc2jowQWP0p12cOX15Y+DtEmrI8kDk4Q6t3tcsm2touz2FRldBx4ntouaJj+KqoLcEfvZ5QxIwEmG0U1aaQqa/EYGRbW85BSwi3d/anaO2eYzSAFHCLg+aRvrSO4vU586V54O6xPXgfojri17Ph2SpYlMcDIhf8AHpWq6f7ToM/6CrKSQrqLXsOwRZtAkSff5KH1Rki0OxoFVR34vMzECb882</vt:lpwstr>
  </property>
  <property fmtid="{D5CDD505-2E9C-101B-9397-08002B2CF9AE}" pid="75" name="x1ye=71">
    <vt:lpwstr>ka/wyC5qsCP4VDa1wfozEEaJv6t6HdgBmevyG7nwkjkb9hal30IwIcOkUUjBW3q+xeUHGIhYeTrq/jJfRO/749KNsiQBdFjPHcGFHWWR5jh54W5+daFFzwx1pdqZpyV9hP2yZS+4udbmv6TXmS4Ufhux5InxVa6O/hjAOyONyNkg5Tzi2EenBDhdrBE6b0seXKaajRj1uqdoV7lvjKJclNQks6nWIfd95o1PQyGqUhS4H0fuEY49Kp8mJX2xZcB</vt:lpwstr>
  </property>
  <property fmtid="{D5CDD505-2E9C-101B-9397-08002B2CF9AE}" pid="76" name="x1ye=72">
    <vt:lpwstr>+EjuajVuT+bFlvoFGMOxIeYfR/sFMgLc2XTzTF/OdS/rt/h6BY4YUXsX9N+zhcuqeW3jE9rAI+1wUEX4OgAxflfm5/QmllwD3SJI06alClHEXFDK+S4nXPFX4LsVL33EapGT2vspuJbNXdPamqH38Ty9QfwGjnF5n2zhPV14uD4LgKrMcbl9PGJvHhX8DBO6xua1IzNPOJ6txuBis6kbdGxsU3nxqQ+ozY+yGLLtL69HiUnqjJ3bo3n+jiaKAyH</vt:lpwstr>
  </property>
  <property fmtid="{D5CDD505-2E9C-101B-9397-08002B2CF9AE}" pid="77" name="x1ye=73">
    <vt:lpwstr>Dmn2Enwo6Lpos5JPoS/sIuQc3uHPSSKAiR035656ahUjR9kgw3onT7O9+cFzereCoUwbh41IESbTaT2Yhf2rvbdPGRMWWWS9l/wZiSNe+jIBdsr1K1lQzxiX2c/C1wdw9mwDndieNpPG2nQXqGPbY4PvNaZWvMX1KxmFJvh4qRKGvtLZquJUuLOHa3ifSbxDsRnZE8G7gcz0qLimQgJoV0d7PDAWXHc0LyEHYEYobS7po2uXpjhztqC3lsQlCG4</vt:lpwstr>
  </property>
  <property fmtid="{D5CDD505-2E9C-101B-9397-08002B2CF9AE}" pid="78" name="x1ye=74">
    <vt:lpwstr>dEXqmmbr4uFOy0as6zNGhCzs6BXvziUfTpW54xggLwb8o3ZBBxfyypZzFz3urVTR3D4HVeimSGtaolr5nfe16exL9GRNMNhOjDQecdaGzQIK0C52VVBaVwdfzXhzvDUmwSV+4b302mwKnPfIK7OfvSIIN58YYPYEfHImgdXdw+ok8IaWFzwVMTR62KtO0HiMct9IxWom9dmJZfm9/YT7X2ku3WQCXAQ8jkR95+kSmp+Uwr6NdECSNIN0Z4gesuD</vt:lpwstr>
  </property>
  <property fmtid="{D5CDD505-2E9C-101B-9397-08002B2CF9AE}" pid="79" name="x1ye=75">
    <vt:lpwstr>osit54rSb2tH1rtMmMpqNKjRRfayBFR4SDWAwN+eI2wrsclKI+iIMKClK2zJ2o1UPP03iX1oWenCQA9i24dfLv5AYIVvot8GwOi1nE91ne0PtEnamLA7AlCFMXL9sQoMnMf+1rSnqcwk5MGAxM749Kc0wAvbPVHEp4yG08GQ5vob+hkpE8/Wxu5K1YxHuwcJ1i8CIk/+3csY2JT8mgBmEjO9Kb89roFVzJUTha+PLPYD2/jmSwlN/PFCoAlCYFp</vt:lpwstr>
  </property>
  <property fmtid="{D5CDD505-2E9C-101B-9397-08002B2CF9AE}" pid="80" name="x1ye=76">
    <vt:lpwstr>ct91lTtbRgREGSYrac+5WEj8U8FFwr1QRH33hFaZNZpG5ntqg7kKEJL7TdlLL7aAMzBgCkNBLiY84RDSa9Ymqjv73s07QErnZ1N51sfial9WF2Q4Z/VBI2UlkYXvcZHwXGWhvqfVHsd6rjWZ0ndfJpJcR6tuBJf4bKDkEpthrsustaWrdcGlDZS/lfh3PVy0WC8+X1Mzxducc7FegwPJkZDsJ9Df1kp0c8eZjZXeDbtAeK3xOXR0+jKaXQ/c6ty</vt:lpwstr>
  </property>
  <property fmtid="{D5CDD505-2E9C-101B-9397-08002B2CF9AE}" pid="81" name="x1ye=77">
    <vt:lpwstr>mnmk7/evsxstqw3AN10mtRwZ+BRsGyWZi15a4VAjWP0v+nZ1JMyHp/qjvbY8GGNEEVMaO25Fl3VUtzUXxom8w3iwTOcrHBIo30mflFXZA5jNYSPLkvo/gpadn0ibSD+Yemg69LUn2YgWpnEucb0/bzseFSiU9ntwdpsO0H5DwKNdp40EX0r+/WBkPU9DP59jAC1ZiebMPz0RMJiuZ8VS71nTAYLtbFrqCaa1jxb3ahK6sQb1+WudN3K4eBKplkP</vt:lpwstr>
  </property>
  <property fmtid="{D5CDD505-2E9C-101B-9397-08002B2CF9AE}" pid="82" name="x1ye=78">
    <vt:lpwstr>UUP9MxpT3qutbYP+LtOfqs20KMz2OuaiAAcshT33KOvRt4cdMxEdIKelLCXCSCwFGUpHZ50HLtNObxas0+P95PWmssyPDnZTLM9Fsl0qWBEGKlbkTR4u1Zj5wUUm3KEpcVmcKQ0gA6bFZrsIg12l+ioGRTUaKS9y+mFAbKut6t6AvSiyHvGch4l5pN68ktfEqSTD+MDREEU9Y22ZpVVd+ox929JkFaDuNkzBQhWXucUjwEVwGLp/vHX/InOk33m</vt:lpwstr>
  </property>
  <property fmtid="{D5CDD505-2E9C-101B-9397-08002B2CF9AE}" pid="83" name="x1ye=79">
    <vt:lpwstr>jM+zLfh24c4khcyOEhl8KarjUKw1t4CdsFYVZZw6Eq5SOv7HOZGflIcmor4rrf1YJdD+njdhcIIpHuGop1RV1yRV50MAF+QQSwUFc5Ja5TwloXAh1Gp6eI+6KVHOYDlWLPUlyu7xdzF9aKdVNXdDHOF7p7eX1Ph1w2E5QFR1OZNa4pcz/GZbq5BWVQm/STDZGnHBYCNlYxm92y+84fletvFCzooVQkJ646i04KHm24avASFE1xErjyFMLIr2993</vt:lpwstr>
  </property>
  <property fmtid="{D5CDD505-2E9C-101B-9397-08002B2CF9AE}" pid="84" name="x1ye=8">
    <vt:lpwstr>dkQ9Tm01HBmVerFWgiN+ZQi67ucbphhFtpSqD65Jj+1nAka4CH/IAce+aSuaXjc1yN8/Elw1S+rbBLStsg8vlgcRmaT+hg02S04kZJJxigVAhvfrmZzq+3nJw0v4LdP0QnkYKSmwzVbFdC0u9j8Pqwu7hCHKh8V7LGikZsCuK9rhLh8EtI/QyNM/+h3yMTUV5TWORnfpTG9O6RzcvQutli+YxXxnurpdnkbodE2a+lgQ+/aF+rBrcZGEDZ+mp6Y</vt:lpwstr>
  </property>
  <property fmtid="{D5CDD505-2E9C-101B-9397-08002B2CF9AE}" pid="85" name="x1ye=80">
    <vt:lpwstr>5tEYDVQ5RZq3gyC6kHZP+R3qaKf9vsDgHQMajldbvc0SgZ8j8xaylzRuVQc5JYDOHxDB/gafGh1SLwQ7rFhjTd81hSBqmlVS0aApiNuMRE17o9Y/Y4V8uzO1FHc7QU/MrhJYIHr2RfIOFnSBQwXEJ5gRaFxy7nOPQHFV2I+SIlZ8Vri3tmTyOUW3+3i9BXGN/hYxmyo1z+dHqzlRd+BxXRjAUGkIqduss1QGebjXWfTUMwvJzhX67H7OPiFeu9Y</vt:lpwstr>
  </property>
  <property fmtid="{D5CDD505-2E9C-101B-9397-08002B2CF9AE}" pid="86" name="x1ye=81">
    <vt:lpwstr>jFSruIJsYV6NpzKRxYULqhIpTR+tQQFl9A8L6Dbq/p8OJCGU+4FBVnnpiwoDyV5rZBXU3Coe0ag0+LFBQ/UJcDuozV2uovw/Qw1Oi4Y12vNts5sEJv1NYO2tN2jMHA4mtXE/z6b4DnjhCWSxOWvz4JGdQb64HVFH1IxPn72SEldvoZW6mfmJe1yMvWaPxcgujFRCdgVA7LaZTrMs34/HetpdSDr1wD1ctbvZVSYmtQqO7F1lgx5f/YhWI8PDb3Y</vt:lpwstr>
  </property>
  <property fmtid="{D5CDD505-2E9C-101B-9397-08002B2CF9AE}" pid="87" name="x1ye=82">
    <vt:lpwstr>lmxLNMfOWWC8SRdw4c1d9+x8wOo9G3kbih+HAtngczARig8Rwg9evteIWBwFEhwgOthwVrdJQsC+YsLU+Fii1TmGKJj+SfcPVAxFyjd2mVqTMgHh0IbPSOcbNl9UDtsTMZBMkfbD9mrCzfk2M7YPv8iE1bscFEb1eNMLYBouphxBFzFW0Eru1HDZQXfDC2/3nEWFBQ+VMskLx6w1fMnjExZLBrIzrii1LafZIFux1aHCV8tgMzBXmBvySwq2H4b</vt:lpwstr>
  </property>
  <property fmtid="{D5CDD505-2E9C-101B-9397-08002B2CF9AE}" pid="88" name="x1ye=83">
    <vt:lpwstr>+ggCCV/UENA80OGxXiTSGiajNl0NkJ15hujg2/Jxo/eAJdcb0jsbjqITrmD/KTNquvFbQL5IRqv51Ad/Bpk2bB9OykSuuqWGkfX7lh/v2rlHsEQs/wDn35Dm/LKW7c0DzYaqXO2s+cioecgwUfh4p7rQx+Zb2bIl1OedgaBlCFxBQGickGvmNm9ax580pFo4Hb6Ciwdwac1T1SxouS1/pDnJoIiJWDslPIGHgHiGaXfqhm+EOlkKosEJxtJK/v9</vt:lpwstr>
  </property>
  <property fmtid="{D5CDD505-2E9C-101B-9397-08002B2CF9AE}" pid="89" name="x1ye=84">
    <vt:lpwstr>7Zf8UHIQ9w0JEKW5G2+7GRd3fHAwibfhxIMA/QOX+kn9bPPl9LSVQlUp3d/XCVMGqA1zvKFS2rJfuxBbekCRMYuSyk3nBiToOF7smjgEwEcZFBYUz+5whZsaT77RP+Sifkmnd7bzhqFvL0ZcgbO93nb1WNy5aZdCr6406wly0LD+0LzNp5FHCGH2dGRFPbvCx43RzIxFOYhvCeQq4r0cK9ZK6u4zCrNi4Gv+xvktF8MqeV2JTHknNNAURJU5nXN</vt:lpwstr>
  </property>
  <property fmtid="{D5CDD505-2E9C-101B-9397-08002B2CF9AE}" pid="90" name="x1ye=85">
    <vt:lpwstr>G3QlJxfGDSu3KKH0Rir7wCsQDjTKBmzGCqDoU9AcaKHotkNqIhYGlG23gcB+KyOL2sYB6mrPZheItP6W6Hg8Qf33wvdYvvuI4e1rdQfbGjCjZzznhZ3TrhkiwMlLptPn9SuDOa7jIGsyVZstbIucnrxah0YIonqJgtvr0irQfYSVzwr4N8rVXQTeQ9CFxLcfRWWDT/WqKqmrCyVt9GNhRJUZe0tvYub2Id56IxDN+er4sVWqMqUZaMv/6RK687i</vt:lpwstr>
  </property>
  <property fmtid="{D5CDD505-2E9C-101B-9397-08002B2CF9AE}" pid="91" name="x1ye=86">
    <vt:lpwstr>lM4OeLX6hwQGAv/Xdksz1f4Ub6iT/ei/w7tiFcGdbmDJexXi/JInKfT7+y+Y8epPrMONlOtHt4y0FpWbU9ZGLk4lCwPetxxGbGzddsfbD9vlzMU+/QBjyma/VK3vhuzFCi3CmVD/uOlim09nxtOudzlhq/DcTctaUAyQqINrAI3wmcQMziueEW89qaT+JV32kjOKa9Zr+JiENAoYQ00oLSdKllKjVM3iqW55QVvPx881vJWSwPTY5hq4y4n7LlS</vt:lpwstr>
  </property>
  <property fmtid="{D5CDD505-2E9C-101B-9397-08002B2CF9AE}" pid="92" name="x1ye=87">
    <vt:lpwstr>RX06Gq8nn6MX7c6zLpbW1c4x+L4rEgLyNOoXB9FWS0Zd2VYTb5o2/M+HJ5A/XESKB4EpviQ1OGajZHdxOQNm3Qy3x2hJvSdKbm+op6Yp038Qw4Rde1xbebCUJdYJ+C+aeD5G/WPBpiljD99LgyjtmsC9s5T9GhK4+AIm/ETPJwJ/d3erRcyz/n+km9Ukqr/ChrLNTK+B5TKJEt2+mazrOHnBYu8XMk5lTrsSqXPgJNKi3aNlzyepEYxEg2eXxfI</vt:lpwstr>
  </property>
  <property fmtid="{D5CDD505-2E9C-101B-9397-08002B2CF9AE}" pid="93" name="x1ye=88">
    <vt:lpwstr>VGGOV7IoIC2NQVTM7fPyT7Ktq4i+pQBhoi7LWvHmxo2IwtV/sut8nYssYkksiGQj7coQAzNxisJ0MFTISLGXOyqQ+u0O9F8w+qadLNZuQQuqTExscjE2BiO9csNBc/vNQRT+i5SSU6iXy9boWSOdQmKCvUXRteakYngeoma7CTe3mX5mMqKHXSOC6OzEOyjmy/dm/WNXtp8jCGqukmQPPh3tUi7kNJJ9bsJuFQD9nHpyBrInSONaFeahJWBEpRS</vt:lpwstr>
  </property>
  <property fmtid="{D5CDD505-2E9C-101B-9397-08002B2CF9AE}" pid="94" name="x1ye=89">
    <vt:lpwstr>9PT/rwXn1vB1Bf1uabZEKRCOzBEP5NgrPxpe1Sjr2TVEh5t7t32B3FJZ3d3jRMyPY/gTS5ZItC+xgSDE1TQ8uhO1psbGU7UXqZ8UtfQUh/Uwh4MUBWvScIMWKakur+kFlWvMdn688+2PKMZYkSls4devcX2CSfmQPxGpm/ILu7mL0UPloq5GAyoqD1HqOjz1/pQej7QpQtS5/jv0S0oURKWDMERWOpoWyWtNcSnlb48bc80nKdNllEq5Oxod7YI</vt:lpwstr>
  </property>
  <property fmtid="{D5CDD505-2E9C-101B-9397-08002B2CF9AE}" pid="95" name="x1ye=9">
    <vt:lpwstr>4UkjtUASnDIazXutrYWrG7ThGQJKf2hAWCBi9MczZvbKnQqNWrs9+NMMOX4AgPw3jtHKmVapUQCyzFIpWsP5I3e/Y93g0IM9QXBB7fzOXqAeRxBr8u397Ser2OwR3giHAvaZhp4quEopEMHP9lqaxcbzajL/8snpd4s7NkbZXyboD7uJkIP5+qFszB17zK0/+2b25dVVZSL+cIZvAsM++rIOF++MgidfdMON0aSS3FvZNDVKqFxHOtbF2cigNIE</vt:lpwstr>
  </property>
  <property fmtid="{D5CDD505-2E9C-101B-9397-08002B2CF9AE}" pid="96" name="x1ye=90">
    <vt:lpwstr>ZzQbEx9SxuoN7AdLU5CWJKiR5i8onCagEUAqT1E9RrjOx2iXxZ/2rbW9IeN8FZcj5Z+n0bA9Xu2xEzxU/aMF3EXqqUFxcMxwYmK1PzNjcpZep5US+bofpupzOdd99kvyS4xk8w1VauyS4L3SzNfK3mvhAtXtFdcLrbMFTQbckrJjeUuw3a9OEuSMwb/X4QFIeNtAXFbwuGa8/WlUIX3tVHViFBPQj3IcDAshXcaR7UgwpgFnjyNANye9Z9iYuaI</vt:lpwstr>
  </property>
  <property fmtid="{D5CDD505-2E9C-101B-9397-08002B2CF9AE}" pid="97" name="x1ye=91">
    <vt:lpwstr>jCLC/muB04dHBEY3YG/t/beMGF2f8nfO8aIOJir14fivy81iF9ImuHU1DhU9F0g2+14G1SWU5GRLDeclms/CbsbGFNcHAxZxa5huWpgxYNaDAZU1F+iwGCUsqLbLQWEYVTROQbmViNOOu9Ot+9KlkxKait3fnF+nQ8X8fa4F/pdpcA8/KAImNFX+Hwh+DhIfwpSZO1M6MtGx9UhzU1C57f7Fm9WwPIPdfr9rl5nNir5x9YmP2CVeD6HP/DU5GGX</vt:lpwstr>
  </property>
  <property fmtid="{D5CDD505-2E9C-101B-9397-08002B2CF9AE}" pid="98" name="x1ye=92">
    <vt:lpwstr>szCotGHX19A251st5C1G05OxhKf2CfiAtcYq7dSCKMM/inNRBVpvJb1A7g2DSeyUQCZiGy7yCop903HN/MpoctKSIeaNO1p+eS/iAgHLKFUTPOiYngg1N0Swn7ISmQdGS9W+DqvaRnDoXPTPUOZCoyV2WhnPffEqo0hU41M0U+TdCdr18BBGE27zpaXvjTrgUjxm1A+hqxvNljKfO6jtxs0wYxzWQbnZWFvNXNzbOaW/C4vcTn2LoF9ivybTVZs</vt:lpwstr>
  </property>
  <property fmtid="{D5CDD505-2E9C-101B-9397-08002B2CF9AE}" pid="99" name="x1ye=93">
    <vt:lpwstr>gw6qzy86Lzm3bOp0KtC9CCR5fxoJxrB3/0VLM4Wh2+i6plc6FqbgGr89eqdfAQMXoiGskO0/Ajwmxfmz9O+W/QQ9zHjSZNeY8uLD8Egsk6HHs0MKaKM8GmWYlImeQUky8l2f9+y9zDRkLRyRBrvpHdZeBuBXthJwG7BN1cCTfqfDCDziMJr9qPUWs/nTt8M9yaWzH+0+EvAUpkDKHMV9io8KeYoylcJWb5FYFes78NvoT+Gpev1iujDw4ll4w9s</vt:lpwstr>
  </property>
  <property fmtid="{D5CDD505-2E9C-101B-9397-08002B2CF9AE}" pid="100" name="x1ye=94">
    <vt:lpwstr>n/Xobqfu+sjFmYE4QJhiuWp3g0VFGlcai8O+gGTT7tPIafgggdYjA0sISvnLL5D7TXGV7HbhwSrVEf3q7ZE2h7xHplYR5E0cNAt7NCxfqmF32P+RV6RlRNxTl2MrBgRbRnPunplHUWLhFnSh7KyNoPKNBOddwBH6KYBhuiGi7oJvVQYGQNJYcHKWGQNhjv27hoosQOsZHtj7pVSovqxrHMP2t6HX7er7/yd/4kXHCmGW/VZ1w5TokNyyzr0Rqho</vt:lpwstr>
  </property>
  <property fmtid="{D5CDD505-2E9C-101B-9397-08002B2CF9AE}" pid="101" name="x1ye=95">
    <vt:lpwstr>EZ/9jm8JyxH2c/auKQgVqYApgFAojjuAe+ZJjMLzgGDnr+g8lY3DkEyX/ZlmqejcUDzeA1+d3ialmwfsMbCogZjio7Nq8cuy16DX9YHegWhwpuidAl86kJYjcHwq2neHn7Y7R2DjlTg9K8+NL6xRgAEImvuJ8XloMboZRwW2WLkfu6VNcSi0O/FKb3B6fCTSNn3ohg3m6tEIMFJkzxRD+u26Z2b/Vab8LHmBWEEblCi9rawH67oYiMAHIYAR4d7</vt:lpwstr>
  </property>
  <property fmtid="{D5CDD505-2E9C-101B-9397-08002B2CF9AE}" pid="102" name="x1ye=96">
    <vt:lpwstr>TeY4vUBZ67DRJ0foml1MhRVcIeG9Ljw09GXhzrL29IZ74nee9baKl2UFwHXBpuNI91s1fD8gpC+cKOiMdQy4ta/655KdHduJPS9gvAU3A1SOMiwbkVLxWTBA5wM9gx5btXNrIgf7mOCPYGdOeVMbTYBS4OM45pgjtKntEncVeGoeDSjTknTOuxR0lTeAsfgEA0AuRURE2E8crcVDfhW8uugJnS7pq87MPJqOCUIDxRWX6DmNFotGrGhOvRTWB1u</vt:lpwstr>
  </property>
  <property fmtid="{D5CDD505-2E9C-101B-9397-08002B2CF9AE}" pid="103" name="x1ye=97">
    <vt:lpwstr>urxQ1TF/q0cz02lOM3zLUM9sZl2yz8vty6vyzZcDYztOgPfBGB1dEmASzVUEOIhYkDmmm0HrpdcZMN1PNGr8wCegK8HLUKnv2Y+O4DHBcipsKuVNP9gkOf1Hmc3rICdMU1owIBKZJRJzR7XekH4ubHW0QRlyccVYjCo5Piwy+lNhWptCWK+K0lW9BfgrqjDf42z3lAw46OKMaRxq76BL8QN2JfqU7hLNzEd0jmR4h+dmOtBbAD0B2kUA8J8XZTJ</vt:lpwstr>
  </property>
  <property fmtid="{D5CDD505-2E9C-101B-9397-08002B2CF9AE}" pid="104" name="x1ye=98">
    <vt:lpwstr>/qv3k9W65fzqXfbAyqejUE/Z9kDtNYdXriv+CYpP4PEcN30DwZLWkjH/lUcJZLtbDdL9tzdDOANQJkiQqgqjP57Yc2D4C6YJ1xQqMH0sZA9sIbAnVOpMpEOleV+3dNSX9L97GlvmTzXGautWe8+G1REAq/0J/4wNN26VGOb/Ui+6JLSzjmvZ/T6uOYYoxosun3h7SHO2Tx1WokMj7WKkp/aaYbWVcSRaaM3zPWIN+knExfSxWSey0V50bDD3e5M</vt:lpwstr>
  </property>
  <property fmtid="{D5CDD505-2E9C-101B-9397-08002B2CF9AE}" pid="105" name="x1ye=99">
    <vt:lpwstr>NPtxUvRfDRdFqP9+kdvsk+lNQS4mdQo4CSochUyqVupTgeJ+GGztpC4gfizQgEG+ysR7jqZJZNFCN5L8CP12r+wGLLi2UXd7ybdBSiDM4fWgHOJ1iDAFlzpFiU05m74cZgVd592ijRUfC47W9DKU0PrDDLGzsrUTj3AzB8tzt/iOoomLEXs+nSX2+lWNx5u2cWqrUvCeEjIp8MGGahHCvyBmj0GPQ8nMtOrdrwLPXld0DjH3JcIgYVrvZDUPot8</vt:lpwstr>
  </property>
  <property fmtid="{D5CDD505-2E9C-101B-9397-08002B2CF9AE}" pid="106" name="GrammarlyDocumentId">
    <vt:lpwstr>1e1f959e-1b79-439a-99f6-167023aa7928</vt:lpwstr>
  </property>
</Properties>
</file>